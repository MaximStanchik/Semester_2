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6BA4" w:rsidRDefault="00896BA4" w:rsidP="000D6747">
      <w:pPr>
        <w:pStyle w:val="1"/>
        <w:rPr>
          <w:caps/>
        </w:rPr>
      </w:pPr>
      <w:bookmarkStart w:id="0" w:name="_Toc454879100"/>
      <w:bookmarkStart w:id="1" w:name="_GoBack"/>
      <w:bookmarkEnd w:id="1"/>
      <w:r>
        <w:rPr>
          <w:caps/>
        </w:rPr>
        <w:t>7. Практикум</w:t>
      </w:r>
    </w:p>
    <w:p w:rsidR="000A41F8" w:rsidRDefault="00896BA4" w:rsidP="000D6747">
      <w:pPr>
        <w:pStyle w:val="1"/>
        <w:rPr>
          <w:caps/>
        </w:rPr>
      </w:pPr>
      <w:r>
        <w:rPr>
          <w:caps/>
        </w:rPr>
        <w:t>7.</w:t>
      </w:r>
      <w:r w:rsidR="00DB17A2">
        <w:rPr>
          <w:caps/>
        </w:rPr>
        <w:t>1</w:t>
      </w:r>
      <w:r w:rsidR="008F0818">
        <w:rPr>
          <w:caps/>
        </w:rPr>
        <w:t>.</w:t>
      </w:r>
      <w:r w:rsidR="002001D3" w:rsidRPr="002001D3">
        <w:rPr>
          <w:caps/>
        </w:rPr>
        <w:t xml:space="preserve"> Исследование логических элементов в среде схемотехнического моделирования Multisim</w:t>
      </w:r>
      <w:bookmarkEnd w:id="0"/>
    </w:p>
    <w:p w:rsidR="00DB17A2" w:rsidRPr="00DB17A2" w:rsidRDefault="00DB17A2" w:rsidP="00DB17A2"/>
    <w:p w:rsidR="00DB17A2" w:rsidRPr="0065019C" w:rsidRDefault="00896BA4" w:rsidP="0004418B">
      <w:pPr>
        <w:pStyle w:val="2"/>
      </w:pPr>
      <w:bookmarkStart w:id="2" w:name="_Toc454879101"/>
      <w:r>
        <w:t>7</w:t>
      </w:r>
      <w:r w:rsidR="00DB17A2" w:rsidRPr="0065019C">
        <w:t>.1.</w:t>
      </w:r>
      <w:r>
        <w:t>1</w:t>
      </w:r>
      <w:r w:rsidR="00F41956">
        <w:t>.</w:t>
      </w:r>
      <w:r w:rsidR="00DB17A2" w:rsidRPr="0065019C">
        <w:t> </w:t>
      </w:r>
      <w:r w:rsidR="00DB17A2">
        <w:t xml:space="preserve">Среда схемотехнического моделирования </w:t>
      </w:r>
      <w:r w:rsidR="00DB17A2">
        <w:rPr>
          <w:lang w:val="en-US"/>
        </w:rPr>
        <w:t>Multisim</w:t>
      </w:r>
      <w:bookmarkEnd w:id="2"/>
    </w:p>
    <w:p w:rsidR="00DB17A2" w:rsidRDefault="00DB17A2" w:rsidP="00DB17A2"/>
    <w:p w:rsidR="008C3F1B" w:rsidRDefault="008C3F1B" w:rsidP="008C3F1B">
      <w:r w:rsidRPr="008C3F1B">
        <w:t xml:space="preserve">Наряду с физическими (реальными) экспериментами в настоящее время широкое распространение получило компьютерное проектирование и анализ цифровых устройств в среде схемотехнического моделирования </w:t>
      </w:r>
      <w:r w:rsidR="00367107" w:rsidRPr="00F73F6C">
        <w:t>NI Multisim</w:t>
      </w:r>
      <w:r w:rsidR="00E51320">
        <w:t>, разработанной</w:t>
      </w:r>
      <w:r w:rsidR="00367107" w:rsidRPr="00F73F6C">
        <w:t xml:space="preserve"> группой Electronics Workbench (входящей в к</w:t>
      </w:r>
      <w:r w:rsidR="00367107">
        <w:t>орпорацию National Instruments).</w:t>
      </w:r>
      <w:r w:rsidRPr="008C3F1B">
        <w:t xml:space="preserve"> Особенностью программной среды Multisim является наличие в ее библиотеке более 16</w:t>
      </w:r>
      <w:r w:rsidR="00163AD9">
        <w:t> </w:t>
      </w:r>
      <w:r w:rsidRPr="008C3F1B">
        <w:t>000 электронных компонентов, а также наличие</w:t>
      </w:r>
      <w:r w:rsidR="00367107">
        <w:t xml:space="preserve"> виртуальных</w:t>
      </w:r>
      <w:r w:rsidRPr="008C3F1B">
        <w:t xml:space="preserve"> контрольно-измерительных приборов, которые по характеристикам приближены к их промышленным аналогам.</w:t>
      </w:r>
    </w:p>
    <w:p w:rsidR="008C3F1B" w:rsidRPr="008C3F1B" w:rsidRDefault="00163AD9" w:rsidP="00163AD9">
      <w:r>
        <w:rPr>
          <w:lang w:eastAsia="ru-RU"/>
        </w:rPr>
        <w:t>Multisim</w:t>
      </w:r>
      <w:r w:rsidRPr="008D4870">
        <w:rPr>
          <w:lang w:eastAsia="ru-RU"/>
        </w:rPr>
        <w:t xml:space="preserve"> состоит</w:t>
      </w:r>
      <w:r>
        <w:rPr>
          <w:lang w:eastAsia="ru-RU"/>
        </w:rPr>
        <w:t xml:space="preserve"> </w:t>
      </w:r>
      <w:r w:rsidRPr="008D4870">
        <w:rPr>
          <w:lang w:eastAsia="ru-RU"/>
        </w:rPr>
        <w:t>из редактора схем и подсистемы моделиров</w:t>
      </w:r>
      <w:r>
        <w:rPr>
          <w:lang w:eastAsia="ru-RU"/>
        </w:rPr>
        <w:t xml:space="preserve">ания, </w:t>
      </w:r>
      <w:r w:rsidRPr="008D4870">
        <w:rPr>
          <w:lang w:eastAsia="ru-RU"/>
        </w:rPr>
        <w:t>базирующейся на интеграции вычислительных ядер SPICE3F5 (BSpice) и</w:t>
      </w:r>
      <w:r>
        <w:rPr>
          <w:lang w:eastAsia="ru-RU"/>
        </w:rPr>
        <w:t xml:space="preserve"> </w:t>
      </w:r>
      <w:r w:rsidRPr="008D4870">
        <w:rPr>
          <w:lang w:eastAsia="ru-RU"/>
        </w:rPr>
        <w:t xml:space="preserve">XSpice. </w:t>
      </w:r>
      <w:r w:rsidR="00367107" w:rsidRPr="00367107">
        <w:t>Пакет MCU позволяет включать в эмуляцию смешанной схемы определенные микроконтроллеры.</w:t>
      </w:r>
    </w:p>
    <w:p w:rsidR="008C3F1B" w:rsidRPr="008C3F1B" w:rsidRDefault="008C3F1B" w:rsidP="008C3F1B">
      <w:r w:rsidRPr="008C3F1B">
        <w:t xml:space="preserve">Программа Multisim имитирует реальное рабочее место в </w:t>
      </w:r>
      <w:r>
        <w:t>исследователь</w:t>
      </w:r>
      <w:r w:rsidRPr="008C3F1B">
        <w:t xml:space="preserve">ской лаборатории, которое оборудовано измерительными приборами: </w:t>
      </w:r>
      <w:r>
        <w:t>генерато</w:t>
      </w:r>
      <w:r w:rsidRPr="008C3F1B">
        <w:t>рами, му</w:t>
      </w:r>
      <w:r>
        <w:t>льти</w:t>
      </w:r>
      <w:r w:rsidRPr="008C3F1B">
        <w:t xml:space="preserve">метрами, осциллографами, анализатором спектра, измерителем АЧХ и ФЧХ, измерителем нелинейных искажений, преобразователем и </w:t>
      </w:r>
      <w:r>
        <w:t>анали</w:t>
      </w:r>
      <w:r w:rsidRPr="008C3F1B">
        <w:t>затором логических сигналов и др.</w:t>
      </w:r>
    </w:p>
    <w:p w:rsidR="008C3F1B" w:rsidRPr="008C3F1B" w:rsidRDefault="008C3F1B" w:rsidP="008C3F1B">
      <w:r w:rsidRPr="008C3F1B">
        <w:t>Multisim является программой с многооконным графическим интерфейсом, позволяющим строить и редактировать схемы, модели и изображения компонентов, а также представлять результаты расчетов в удобном графическом виде.</w:t>
      </w:r>
    </w:p>
    <w:p w:rsidR="008C3F1B" w:rsidRPr="008C3F1B" w:rsidRDefault="008C3F1B" w:rsidP="008C3F1B">
      <w:r w:rsidRPr="008C3F1B">
        <w:t>Пользовательский интер</w:t>
      </w:r>
      <w:r w:rsidR="00896BA4">
        <w:t>фейс программы показан на рис. 7</w:t>
      </w:r>
      <w:r w:rsidRPr="008C3F1B">
        <w:t>.</w:t>
      </w:r>
      <w:r w:rsidR="00367107">
        <w:t>1</w:t>
      </w:r>
      <w:r w:rsidRPr="008C3F1B">
        <w:t xml:space="preserve"> и состоит из сл</w:t>
      </w:r>
      <w:r w:rsidR="00E51320">
        <w:t>едующих элементов: строка меню, панель инструментов, панель разработки, окно редактирования, приборная панель</w:t>
      </w:r>
      <w:r w:rsidRPr="008C3F1B">
        <w:t>.</w:t>
      </w:r>
    </w:p>
    <w:p w:rsidR="000D3378" w:rsidRDefault="000D3378" w:rsidP="000D3378">
      <w:r>
        <w:t>Пользовательский интерфейс Multisim можно настроить на свой вкус, изменения зависят друг от друга. Панели инструментов можно закрепить в любом месте и изменить их форму. Инструменты всех панелей также</w:t>
      </w:r>
      <w:r w:rsidRPr="000D3378">
        <w:t xml:space="preserve"> </w:t>
      </w:r>
      <w:r>
        <w:t>можно изменять и создавать новые панели. Система меню также полностью настраивается, вплоть до контекстных меню разных объектов.</w:t>
      </w:r>
    </w:p>
    <w:p w:rsidR="000D3378" w:rsidRDefault="008C3F1B" w:rsidP="008C3F1B">
      <w:r w:rsidRPr="008C3F1B">
        <w:t>Рассмотрим некоторые модели контрольно-измерительных приборов, вынесенные на приборную панель</w:t>
      </w:r>
      <w:r w:rsidR="006B3332">
        <w:t>.</w:t>
      </w:r>
      <w:r w:rsidR="000D3378">
        <w:br w:type="page"/>
      </w:r>
    </w:p>
    <w:p w:rsidR="000D3378" w:rsidRDefault="00DB5208" w:rsidP="000D3378">
      <w:pPr>
        <w:ind w:firstLine="0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6896D443" wp14:editId="7D5A088B">
                <wp:simplePos x="0" y="0"/>
                <wp:positionH relativeFrom="column">
                  <wp:posOffset>3187036</wp:posOffset>
                </wp:positionH>
                <wp:positionV relativeFrom="paragraph">
                  <wp:posOffset>-1057827</wp:posOffset>
                </wp:positionV>
                <wp:extent cx="229235" cy="3254249"/>
                <wp:effectExtent l="0" t="7302" r="11112" b="11113"/>
                <wp:wrapNone/>
                <wp:docPr id="4689" name="Скругленный прямоугольник 4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9235" cy="325424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83E9053" id="Скругленный прямоугольник 4689" o:spid="_x0000_s1026" style="position:absolute;left:0;text-align:left;margin-left:250.95pt;margin-top:-83.3pt;width:18.05pt;height:256.25pt;rotation:90;z-index:25187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0206C685" wp14:editId="58FA7FE8">
                <wp:simplePos x="0" y="0"/>
                <wp:positionH relativeFrom="column">
                  <wp:posOffset>947841</wp:posOffset>
                </wp:positionH>
                <wp:positionV relativeFrom="paragraph">
                  <wp:posOffset>457590</wp:posOffset>
                </wp:positionV>
                <wp:extent cx="380246" cy="7315200"/>
                <wp:effectExtent l="0" t="0" r="20320" b="19050"/>
                <wp:wrapNone/>
                <wp:docPr id="4684" name="Скругленный прямоугольник 4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246" cy="73152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38D797B8" id="Скругленный прямоугольник 4684" o:spid="_x0000_s1026" style="position:absolute;left:0;text-align:left;margin-left:74.65pt;margin-top:36.05pt;width:29.95pt;height:8in;z-index:251868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1D09CBD7" wp14:editId="1BDDB872">
                <wp:simplePos x="0" y="0"/>
                <wp:positionH relativeFrom="column">
                  <wp:posOffset>2721402</wp:posOffset>
                </wp:positionH>
                <wp:positionV relativeFrom="paragraph">
                  <wp:posOffset>5463237</wp:posOffset>
                </wp:positionV>
                <wp:extent cx="1257300" cy="3355869"/>
                <wp:effectExtent l="0" t="1270" r="17780" b="17780"/>
                <wp:wrapNone/>
                <wp:docPr id="4686" name="Скругленный прямоугольник 4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257300" cy="3355869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7AFA7DCF" id="Скругленный прямоугольник 4686" o:spid="_x0000_s1026" style="position:absolute;left:0;text-align:left;margin-left:214.3pt;margin-top:430.2pt;width:99pt;height:264.25pt;rotation:90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" filled="f" strokecolor="black [3213]" strokeweight="1pt">
                <v:stroke joinstyle="miter"/>
              </v:roundrect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3F9AFE1" wp14:editId="3CDD02A3">
                <wp:simplePos x="0" y="0"/>
                <wp:positionH relativeFrom="column">
                  <wp:posOffset>346056</wp:posOffset>
                </wp:positionH>
                <wp:positionV relativeFrom="paragraph">
                  <wp:posOffset>6960681</wp:posOffset>
                </wp:positionV>
                <wp:extent cx="568344" cy="583120"/>
                <wp:effectExtent l="0" t="0" r="79375" b="64770"/>
                <wp:wrapNone/>
                <wp:docPr id="4685" name="Прямая со стрелкой 46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8344" cy="5831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A0E57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4685" o:spid="_x0000_s1026" type="#_x0000_t32" style="position:absolute;left:0;text-align:left;margin-left:27.25pt;margin-top:548.1pt;width:44.75pt;height:45.9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05BAEE07" wp14:editId="6F4A289B">
                <wp:simplePos x="0" y="0"/>
                <wp:positionH relativeFrom="column">
                  <wp:posOffset>346057</wp:posOffset>
                </wp:positionH>
                <wp:positionV relativeFrom="paragraph">
                  <wp:posOffset>5486722</wp:posOffset>
                </wp:positionV>
                <wp:extent cx="1711344" cy="1256978"/>
                <wp:effectExtent l="0" t="0" r="60325" b="57785"/>
                <wp:wrapNone/>
                <wp:docPr id="4687" name="Прямая со стрелкой 4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1344" cy="12569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0594DBA" id="Прямая со стрелкой 4687" o:spid="_x0000_s1026" type="#_x0000_t32" style="position:absolute;left:0;text-align:left;margin-left:27.25pt;margin-top:432.05pt;width:134.75pt;height:98.9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B04A6A4" wp14:editId="4C799D72">
                <wp:simplePos x="0" y="0"/>
                <wp:positionH relativeFrom="column">
                  <wp:posOffset>2973504</wp:posOffset>
                </wp:positionH>
                <wp:positionV relativeFrom="paragraph">
                  <wp:posOffset>3333712</wp:posOffset>
                </wp:positionV>
                <wp:extent cx="4731038" cy="349664"/>
                <wp:effectExtent l="0" t="0" r="0" b="0"/>
                <wp:wrapNone/>
                <wp:docPr id="4696" name="Надпись 4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4731038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896BA4" w:rsidRDefault="00EF4679" w:rsidP="00D9759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Рис. 7.1. Интерфейс программы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Multisim</w:t>
                            </w:r>
                          </w:p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0B04A6A4" id="_x0000_t202" coordsize="21600,21600" o:spt="202" path="m,l,21600r21600,l21600,xe">
                <v:stroke joinstyle="miter"/>
                <v:path gradientshapeok="t" o:connecttype="rect"/>
              </v:shapetype>
              <v:shape id="Надпись 4696" o:spid="_x0000_s1026" type="#_x0000_t202" style="position:absolute;left:0;text-align:left;margin-left:234.15pt;margin-top:262.5pt;width:372.5pt;height:27.55pt;rotation:90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" filled="f" stroked="f" strokeweight=".5pt">
                <v:textbox>
                  <w:txbxContent>
                    <w:p w:rsidR="00EF4679" w:rsidRPr="00896BA4" w:rsidRDefault="00EF4679" w:rsidP="00D9759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Рис. 7.1. Интерфейс программы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Multisim</w:t>
                      </w:r>
                    </w:p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099FD45" wp14:editId="5E963E9E">
                <wp:simplePos x="0" y="0"/>
                <wp:positionH relativeFrom="column">
                  <wp:posOffset>-529958</wp:posOffset>
                </wp:positionH>
                <wp:positionV relativeFrom="paragraph">
                  <wp:posOffset>7014162</wp:posOffset>
                </wp:positionV>
                <wp:extent cx="1637210" cy="349664"/>
                <wp:effectExtent l="0" t="0" r="0" b="0"/>
                <wp:wrapNone/>
                <wp:docPr id="4695" name="Надпись 46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63721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инструментов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99FD45" id="Надпись 4695" o:spid="_x0000_s1027" type="#_x0000_t202" style="position:absolute;left:0;text-align:left;margin-left:-41.75pt;margin-top:552.3pt;width:128.9pt;height:27.55pt;rotation:90;flip:x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" filled="f" stroked="f" strokeweight=".5pt">
                <v:textbox>
                  <w:txbxContent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инструментов</w:t>
                      </w: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44ED2BA9" wp14:editId="59B0BA53">
                <wp:simplePos x="0" y="0"/>
                <wp:positionH relativeFrom="column">
                  <wp:posOffset>-461170</wp:posOffset>
                </wp:positionH>
                <wp:positionV relativeFrom="paragraph">
                  <wp:posOffset>5372479</wp:posOffset>
                </wp:positionV>
                <wp:extent cx="1490130" cy="349664"/>
                <wp:effectExtent l="0" t="0" r="0" b="0"/>
                <wp:wrapNone/>
                <wp:docPr id="4694" name="Надпись 46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разработки</w:t>
                            </w:r>
                          </w:p>
                          <w:p w:rsidR="00EF4679" w:rsidRPr="005428BE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ED2BA9" id="Надпись 4694" o:spid="_x0000_s1028" type="#_x0000_t202" style="position:absolute;left:0;text-align:left;margin-left:-36.3pt;margin-top:423.05pt;width:117.35pt;height:27.55pt;rotation:90;flip:x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" filled="f" stroked="f" strokeweight=".5pt">
                <v:textbox>
                  <w:txbxContent>
                    <w:p w:rsidR="00EF4679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разработки</w:t>
                      </w:r>
                    </w:p>
                    <w:p w:rsidR="00EF4679" w:rsidRPr="005428BE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6BE8EA60" wp14:editId="6174581D">
                <wp:simplePos x="0" y="0"/>
                <wp:positionH relativeFrom="column">
                  <wp:posOffset>-753627</wp:posOffset>
                </wp:positionH>
                <wp:positionV relativeFrom="paragraph">
                  <wp:posOffset>2225894</wp:posOffset>
                </wp:positionV>
                <wp:extent cx="2063337" cy="349664"/>
                <wp:effectExtent l="0" t="0" r="0" b="0"/>
                <wp:wrapNone/>
                <wp:docPr id="4692" name="Надпись 4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2063337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542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Окно редактирования</w:t>
                            </w:r>
                          </w:p>
                          <w:p w:rsidR="00EF4679" w:rsidRPr="005428BE" w:rsidRDefault="00EF4679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BE8EA60" id="Надпись 4692" o:spid="_x0000_s1029" type="#_x0000_t202" style="position:absolute;left:0;text-align:left;margin-left:-59.35pt;margin-top:175.25pt;width:162.45pt;height:27.55pt;rotation:90;flip:x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" filled="f" stroked="f" strokeweight=".5pt">
                <v:textbox>
                  <w:txbxContent>
                    <w:p w:rsidR="00EF4679" w:rsidRDefault="00EF4679" w:rsidP="005428BE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Окно редактирования</w:t>
                      </w:r>
                    </w:p>
                    <w:p w:rsidR="00EF4679" w:rsidRPr="005428BE" w:rsidRDefault="00EF4679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47653876" wp14:editId="1133DE3D">
                <wp:simplePos x="0" y="0"/>
                <wp:positionH relativeFrom="column">
                  <wp:posOffset>-462180</wp:posOffset>
                </wp:positionH>
                <wp:positionV relativeFrom="paragraph">
                  <wp:posOffset>572685</wp:posOffset>
                </wp:positionV>
                <wp:extent cx="1490130" cy="349664"/>
                <wp:effectExtent l="0" t="0" r="0" b="0"/>
                <wp:wrapNone/>
                <wp:docPr id="4693" name="Надпись 4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490130" cy="34966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D9759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Приборная панель</w:t>
                            </w:r>
                          </w:p>
                          <w:p w:rsidR="00EF4679" w:rsidRPr="005428BE" w:rsidRDefault="00EF4679" w:rsidP="0036765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7653876" id="Надпись 4693" o:spid="_x0000_s1030" type="#_x0000_t202" style="position:absolute;left:0;text-align:left;margin-left:-36.4pt;margin-top:45.1pt;width:117.35pt;height:27.55pt;rotation:90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" filled="f" stroked="f" strokeweight=".5pt">
                <v:textbox>
                  <w:txbxContent>
                    <w:p w:rsidR="00EF4679" w:rsidRDefault="00EF4679" w:rsidP="00D9759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Приборная панель</w:t>
                      </w:r>
                    </w:p>
                    <w:p w:rsidR="00EF4679" w:rsidRPr="005428BE" w:rsidRDefault="00EF4679" w:rsidP="0036765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9759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DE175B2" wp14:editId="1D6CF599">
                <wp:simplePos x="0" y="0"/>
                <wp:positionH relativeFrom="column">
                  <wp:posOffset>380289</wp:posOffset>
                </wp:positionH>
                <wp:positionV relativeFrom="paragraph">
                  <wp:posOffset>2169672</wp:posOffset>
                </wp:positionV>
                <wp:extent cx="1761765" cy="1261034"/>
                <wp:effectExtent l="0" t="0" r="48260" b="53975"/>
                <wp:wrapNone/>
                <wp:docPr id="4688" name="Прямая со стрелкой 46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1765" cy="12610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106DAC" id="Прямая со стрелкой 4688" o:spid="_x0000_s1026" type="#_x0000_t32" style="position:absolute;left:0;text-align:left;margin-left:29.95pt;margin-top:170.85pt;width:138.7pt;height:99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D97598">
        <w:rPr>
          <w:noProof/>
          <w:lang w:eastAsia="ru-RU"/>
        </w:rPr>
        <w:drawing>
          <wp:anchor distT="0" distB="0" distL="114300" distR="114300" simplePos="0" relativeHeight="251859968" behindDoc="1" locked="0" layoutInCell="1" allowOverlap="1" wp14:anchorId="7816B071" wp14:editId="197BD24B">
            <wp:simplePos x="0" y="0"/>
            <wp:positionH relativeFrom="column">
              <wp:posOffset>-845185</wp:posOffset>
            </wp:positionH>
            <wp:positionV relativeFrom="paragraph">
              <wp:posOffset>1889760</wp:posOffset>
            </wp:positionV>
            <wp:extent cx="7370445" cy="4478655"/>
            <wp:effectExtent l="0" t="1905" r="0" b="0"/>
            <wp:wrapNone/>
            <wp:docPr id="4679" name="Рисунок 4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7044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E3F48CF" wp14:editId="1CD90491">
                <wp:simplePos x="0" y="0"/>
                <wp:positionH relativeFrom="column">
                  <wp:posOffset>-404811</wp:posOffset>
                </wp:positionH>
                <wp:positionV relativeFrom="paragraph">
                  <wp:posOffset>3825771</wp:posOffset>
                </wp:positionV>
                <wp:extent cx="1370861" cy="347522"/>
                <wp:effectExtent l="0" t="0" r="0" b="0"/>
                <wp:wrapNone/>
                <wp:docPr id="4691" name="Надпись 46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 flipH="1">
                          <a:off x="0" y="0"/>
                          <a:ext cx="1370861" cy="3475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Строка меню</w:t>
                            </w:r>
                          </w:p>
                          <w:p w:rsidR="00EF4679" w:rsidRPr="005428BE" w:rsidRDefault="00EF4679" w:rsidP="005428BE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E3F48CF" id="Надпись 4691" o:spid="_x0000_s1031" type="#_x0000_t202" style="position:absolute;left:0;text-align:left;margin-left:-31.85pt;margin-top:301.25pt;width:107.95pt;height:27.35pt;rotation:90;flip:x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" filled="f" stroked="f" strokeweight=".5pt">
                <v:textbox>
                  <w:txbxContent>
                    <w:p w:rsidR="00EF4679" w:rsidRDefault="00EF4679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Строка меню</w:t>
                      </w:r>
                    </w:p>
                    <w:p w:rsidR="00EF4679" w:rsidRPr="005428BE" w:rsidRDefault="00EF4679" w:rsidP="005428BE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4C910092" wp14:editId="71CFCF55">
                <wp:simplePos x="0" y="0"/>
                <wp:positionH relativeFrom="column">
                  <wp:posOffset>346056</wp:posOffset>
                </wp:positionH>
                <wp:positionV relativeFrom="paragraph">
                  <wp:posOffset>578409</wp:posOffset>
                </wp:positionV>
                <wp:extent cx="1911615" cy="221691"/>
                <wp:effectExtent l="0" t="57150" r="12700" b="26035"/>
                <wp:wrapNone/>
                <wp:docPr id="4690" name="Прямая со стрелкой 4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1615" cy="22169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85BAC8D" id="Прямая со стрелкой 4690" o:spid="_x0000_s1026" type="#_x0000_t32" style="position:absolute;left:0;text-align:left;margin-left:27.25pt;margin-top:45.55pt;width:150.5pt;height:17.45pt;flip:y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428B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4C51D81B" wp14:editId="7ADC50C2">
                <wp:simplePos x="0" y="0"/>
                <wp:positionH relativeFrom="column">
                  <wp:posOffset>339744</wp:posOffset>
                </wp:positionH>
                <wp:positionV relativeFrom="paragraph">
                  <wp:posOffset>3774990</wp:posOffset>
                </wp:positionV>
                <wp:extent cx="267714" cy="228922"/>
                <wp:effectExtent l="0" t="0" r="75565" b="57150"/>
                <wp:wrapNone/>
                <wp:docPr id="4683" name="Прямая со стрелкой 4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7714" cy="22892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A7F45A" id="Прямая со стрелкой 4683" o:spid="_x0000_s1026" type="#_x0000_t32" style="position:absolute;left:0;text-align:left;margin-left:26.75pt;margin-top:297.25pt;width:21.1pt;height:18.0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0D3378">
        <w:br w:type="page"/>
      </w:r>
    </w:p>
    <w:p w:rsidR="0004418B" w:rsidRDefault="00896BA4" w:rsidP="00896BA4">
      <w:pPr>
        <w:pStyle w:val="2"/>
      </w:pPr>
      <w:bookmarkStart w:id="3" w:name="_Toc454879102"/>
      <w:r w:rsidRPr="00896BA4">
        <w:lastRenderedPageBreak/>
        <w:t>7.1.2</w:t>
      </w:r>
      <w:r w:rsidR="00E51320" w:rsidRPr="00896BA4">
        <w:t>.</w:t>
      </w:r>
      <w:r w:rsidR="0004418B" w:rsidRPr="00896BA4">
        <w:t xml:space="preserve"> Контрольно-измерительные приборы Multisim</w:t>
      </w:r>
      <w:bookmarkEnd w:id="3"/>
    </w:p>
    <w:p w:rsidR="00896BA4" w:rsidRPr="00896BA4" w:rsidRDefault="00896BA4" w:rsidP="00896BA4"/>
    <w:p w:rsidR="0004418B" w:rsidRDefault="0004418B" w:rsidP="0004418B">
      <w:r w:rsidRPr="0004418B">
        <w:rPr>
          <w:b/>
        </w:rPr>
        <w:t>Осциллограф (Oscilloscope)</w:t>
      </w:r>
      <w:r w:rsidRPr="0004418B">
        <w:t xml:space="preserve"> позволяет проводить анализ сигналов во временной области. Внешний вид и лицевая панель осциллографа показаны на рис. </w:t>
      </w:r>
      <w:r w:rsidR="00896BA4">
        <w:t>7</w:t>
      </w:r>
      <w:r>
        <w:t>.2</w:t>
      </w:r>
      <w:r w:rsidRPr="0004418B">
        <w:t>.</w:t>
      </w:r>
    </w:p>
    <w:p w:rsidR="0004418B" w:rsidRPr="0004418B" w:rsidRDefault="005E051B" w:rsidP="0004418B">
      <w:r>
        <w:rPr>
          <w:noProof/>
          <w:lang w:eastAsia="ru-RU"/>
        </w:rPr>
        <w:drawing>
          <wp:anchor distT="0" distB="0" distL="114300" distR="114300" simplePos="0" relativeHeight="251741184" behindDoc="0" locked="0" layoutInCell="1" allowOverlap="1" wp14:anchorId="71131138" wp14:editId="03887D2B">
            <wp:simplePos x="0" y="0"/>
            <wp:positionH relativeFrom="column">
              <wp:posOffset>1595755</wp:posOffset>
            </wp:positionH>
            <wp:positionV relativeFrom="paragraph">
              <wp:posOffset>147320</wp:posOffset>
            </wp:positionV>
            <wp:extent cx="3692062" cy="2699385"/>
            <wp:effectExtent l="0" t="0" r="3810" b="5715"/>
            <wp:wrapNone/>
            <wp:docPr id="4216" name="Рисунок 4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62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418B" w:rsidRDefault="005428BE" w:rsidP="0004418B">
      <w:pPr>
        <w:tabs>
          <w:tab w:val="left" w:pos="3555"/>
        </w:tabs>
        <w:spacing w:before="280" w:after="120"/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26369CC9" wp14:editId="18298D69">
                <wp:simplePos x="0" y="0"/>
                <wp:positionH relativeFrom="column">
                  <wp:posOffset>455239</wp:posOffset>
                </wp:positionH>
                <wp:positionV relativeFrom="paragraph">
                  <wp:posOffset>1434189</wp:posOffset>
                </wp:positionV>
                <wp:extent cx="116262" cy="307975"/>
                <wp:effectExtent l="0" t="38100" r="55245" b="15875"/>
                <wp:wrapNone/>
                <wp:docPr id="4682" name="Прямая со стрелкой 4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262" cy="307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A142C69" id="Прямая со стрелкой 4682" o:spid="_x0000_s1026" type="#_x0000_t32" style="position:absolute;left:0;text-align:left;margin-left:35.85pt;margin-top:112.95pt;width:9.15pt;height:24.25pt;flip:y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2C622C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0D22A613" wp14:editId="0549F1D6">
                <wp:simplePos x="0" y="0"/>
                <wp:positionH relativeFrom="column">
                  <wp:posOffset>-113977</wp:posOffset>
                </wp:positionH>
                <wp:positionV relativeFrom="paragraph">
                  <wp:posOffset>1686416</wp:posOffset>
                </wp:positionV>
                <wp:extent cx="1533525" cy="771034"/>
                <wp:effectExtent l="0" t="0" r="28575" b="10160"/>
                <wp:wrapNone/>
                <wp:docPr id="4215" name="Надпись 4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77103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pacing w:val="-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Входные</w:t>
                            </w:r>
                            <w:r>
                              <w:rPr>
                                <w:spacing w:val="-16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pacing w:val="-1"/>
                                <w:sz w:val="24"/>
                                <w:szCs w:val="24"/>
                              </w:rPr>
                              <w:t>каналы</w:t>
                            </w:r>
                          </w:p>
                          <w:p w:rsidR="00EF4679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G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заземление</w:t>
                            </w:r>
                          </w:p>
                          <w:p w:rsidR="00EF4679" w:rsidRPr="0004418B" w:rsidRDefault="00EF4679" w:rsidP="0004418B">
                            <w:pPr>
                              <w:pStyle w:val="af1"/>
                              <w:kinsoku w:val="0"/>
                              <w:overflowPunct w:val="0"/>
                              <w:spacing w:line="271" w:lineRule="exact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04418B">
                              <w:rPr>
                                <w:sz w:val="24"/>
                                <w:szCs w:val="24"/>
                              </w:rPr>
                              <w:softHyphen/>
                              <w:t xml:space="preserve">–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:rsidR="00EF4679" w:rsidRDefault="00EF46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22A613" id="Надпись 4215" o:spid="_x0000_s1032" type="#_x0000_t202" style="position:absolute;left:0;text-align:left;margin-left:-8.95pt;margin-top:132.8pt;width:120.75pt;height:60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" fillcolor="white [3201]" strokecolor="white [3212]" strokeweight=".5pt">
                <v:textbox>
                  <w:txbxContent>
                    <w:p w:rsidR="00EF4679" w:rsidRDefault="00EF4679" w:rsidP="0004418B">
                      <w:pPr>
                        <w:pStyle w:val="BodyText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pacing w:val="-1"/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Входные</w:t>
                      </w:r>
                      <w:r>
                        <w:rPr>
                          <w:spacing w:val="-16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pacing w:val="-1"/>
                          <w:sz w:val="24"/>
                          <w:szCs w:val="24"/>
                        </w:rPr>
                        <w:t>каналы</w:t>
                      </w:r>
                    </w:p>
                    <w:p w:rsidR="00EF4679" w:rsidRDefault="00EF4679" w:rsidP="0004418B">
                      <w:pPr>
                        <w:pStyle w:val="BodyText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G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– </w:t>
                      </w:r>
                      <w:r>
                        <w:rPr>
                          <w:sz w:val="24"/>
                          <w:szCs w:val="24"/>
                        </w:rPr>
                        <w:t>заземление</w:t>
                      </w:r>
                    </w:p>
                    <w:p w:rsidR="00EF4679" w:rsidRPr="0004418B" w:rsidRDefault="00EF4679" w:rsidP="0004418B">
                      <w:pPr>
                        <w:pStyle w:val="BodyText"/>
                        <w:kinsoku w:val="0"/>
                        <w:overflowPunct w:val="0"/>
                        <w:spacing w:line="271" w:lineRule="exact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04418B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Pr="0004418B">
                        <w:rPr>
                          <w:sz w:val="24"/>
                          <w:szCs w:val="24"/>
                        </w:rPr>
                        <w:softHyphen/>
                        <w:t xml:space="preserve">– </w:t>
                      </w: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:rsidR="00EF4679" w:rsidRDefault="00EF4679"/>
                  </w:txbxContent>
                </v:textbox>
              </v:shape>
            </w:pict>
          </mc:Fallback>
        </mc:AlternateContent>
      </w:r>
      <w:r w:rsidR="005E051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0CF446F" wp14:editId="2A8117D0">
                <wp:simplePos x="0" y="0"/>
                <wp:positionH relativeFrom="column">
                  <wp:posOffset>1596390</wp:posOffset>
                </wp:positionH>
                <wp:positionV relativeFrom="paragraph">
                  <wp:posOffset>1680845</wp:posOffset>
                </wp:positionV>
                <wp:extent cx="3691890" cy="965835"/>
                <wp:effectExtent l="19050" t="19050" r="22860" b="24765"/>
                <wp:wrapNone/>
                <wp:docPr id="4217" name="Скругленный прямоугольник 4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91890" cy="96583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1CF7443" id="Скругленный прямоугольник 4217" o:spid="_x0000_s1026" style="position:absolute;left:0;text-align:left;margin-left:125.7pt;margin-top:132.35pt;width:290.7pt;height:76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" filled="f" strokecolor="black [3213]" strokeweight="2.25pt">
                <v:stroke joinstyle="miter"/>
              </v:roundrect>
            </w:pict>
          </mc:Fallback>
        </mc:AlternateContent>
      </w:r>
      <w:r w:rsidR="0004418B">
        <w:rPr>
          <w:noProof/>
          <w:lang w:eastAsia="ru-RU"/>
        </w:rPr>
        <mc:AlternateContent>
          <mc:Choice Requires="wpg">
            <w:drawing>
              <wp:inline distT="0" distB="0" distL="0" distR="0" wp14:anchorId="357B56F6" wp14:editId="57C3FCE3">
                <wp:extent cx="1816297" cy="1249680"/>
                <wp:effectExtent l="0" t="0" r="12700" b="26670"/>
                <wp:docPr id="4202" name="Группа 4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16297" cy="1249680"/>
                          <a:chOff x="0" y="0"/>
                          <a:chExt cx="2440" cy="1968"/>
                        </a:xfrm>
                      </wpg:grpSpPr>
                      <wps:wsp>
                        <wps:cNvPr id="420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440" cy="1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F4679" w:rsidRDefault="007240B6" w:rsidP="0004418B">
                              <w:pPr>
                                <w:spacing w:line="1820" w:lineRule="atLeast"/>
                                <w:ind w:firstLine="0"/>
                              </w:pPr>
                              <w:r>
                                <w:pi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123.6pt;height:91.2pt" o:ole="">
                                    <v:imagedata r:id="rId10" o:title=""/>
                                  </v:shape>
                                </w:pict>
                              </w:r>
                            </w:p>
                            <w:p w:rsidR="00EF4679" w:rsidRDefault="00EF4679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13" name="Freeform 256"/>
                        <wps:cNvSpPr>
                          <a:spLocks/>
                        </wps:cNvSpPr>
                        <wps:spPr bwMode="auto">
                          <a:xfrm>
                            <a:off x="174" y="1814"/>
                            <a:ext cx="1335" cy="154"/>
                          </a:xfrm>
                          <a:custGeom>
                            <a:avLst/>
                            <a:gdLst>
                              <a:gd name="T0" fmla="*/ 0 w 1335"/>
                              <a:gd name="T1" fmla="*/ 0 h 154"/>
                              <a:gd name="T2" fmla="*/ 1 w 1335"/>
                              <a:gd name="T3" fmla="*/ 23 h 154"/>
                              <a:gd name="T4" fmla="*/ 6 w 1335"/>
                              <a:gd name="T5" fmla="*/ 45 h 154"/>
                              <a:gd name="T6" fmla="*/ 14 w 1335"/>
                              <a:gd name="T7" fmla="*/ 66 h 154"/>
                              <a:gd name="T8" fmla="*/ 24 w 1335"/>
                              <a:gd name="T9" fmla="*/ 85 h 154"/>
                              <a:gd name="T10" fmla="*/ 38 w 1335"/>
                              <a:gd name="T11" fmla="*/ 102 h 154"/>
                              <a:gd name="T12" fmla="*/ 53 w 1335"/>
                              <a:gd name="T13" fmla="*/ 117 h 154"/>
                              <a:gd name="T14" fmla="*/ 70 w 1335"/>
                              <a:gd name="T15" fmla="*/ 130 h 154"/>
                              <a:gd name="T16" fmla="*/ 90 w 1335"/>
                              <a:gd name="T17" fmla="*/ 140 h 154"/>
                              <a:gd name="T18" fmla="*/ 111 w 1335"/>
                              <a:gd name="T19" fmla="*/ 147 h 154"/>
                              <a:gd name="T20" fmla="*/ 133 w 1335"/>
                              <a:gd name="T21" fmla="*/ 152 h 154"/>
                              <a:gd name="T22" fmla="*/ 1176 w 1335"/>
                              <a:gd name="T23" fmla="*/ 153 h 154"/>
                              <a:gd name="T24" fmla="*/ 1199 w 1335"/>
                              <a:gd name="T25" fmla="*/ 151 h 154"/>
                              <a:gd name="T26" fmla="*/ 1221 w 1335"/>
                              <a:gd name="T27" fmla="*/ 147 h 154"/>
                              <a:gd name="T28" fmla="*/ 1242 w 1335"/>
                              <a:gd name="T29" fmla="*/ 139 h 154"/>
                              <a:gd name="T30" fmla="*/ 1261 w 1335"/>
                              <a:gd name="T31" fmla="*/ 129 h 154"/>
                              <a:gd name="T32" fmla="*/ 1279 w 1335"/>
                              <a:gd name="T33" fmla="*/ 116 h 154"/>
                              <a:gd name="T34" fmla="*/ 1294 w 1335"/>
                              <a:gd name="T35" fmla="*/ 101 h 154"/>
                              <a:gd name="T36" fmla="*/ 1308 w 1335"/>
                              <a:gd name="T37" fmla="*/ 84 h 154"/>
                              <a:gd name="T38" fmla="*/ 1319 w 1335"/>
                              <a:gd name="T39" fmla="*/ 65 h 154"/>
                              <a:gd name="T40" fmla="*/ 1327 w 1335"/>
                              <a:gd name="T41" fmla="*/ 45 h 154"/>
                              <a:gd name="T42" fmla="*/ 1332 w 1335"/>
                              <a:gd name="T43" fmla="*/ 23 h 154"/>
                              <a:gd name="T44" fmla="*/ 1334 w 1335"/>
                              <a:gd name="T45" fmla="*/ 0 h 1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1335" h="154">
                                <a:moveTo>
                                  <a:pt x="0" y="0"/>
                                </a:moveTo>
                                <a:lnTo>
                                  <a:pt x="1" y="23"/>
                                </a:lnTo>
                                <a:lnTo>
                                  <a:pt x="6" y="45"/>
                                </a:lnTo>
                                <a:lnTo>
                                  <a:pt x="14" y="66"/>
                                </a:lnTo>
                                <a:lnTo>
                                  <a:pt x="24" y="85"/>
                                </a:lnTo>
                                <a:lnTo>
                                  <a:pt x="38" y="102"/>
                                </a:lnTo>
                                <a:lnTo>
                                  <a:pt x="53" y="117"/>
                                </a:lnTo>
                                <a:lnTo>
                                  <a:pt x="70" y="130"/>
                                </a:lnTo>
                                <a:lnTo>
                                  <a:pt x="90" y="140"/>
                                </a:lnTo>
                                <a:lnTo>
                                  <a:pt x="111" y="147"/>
                                </a:lnTo>
                                <a:lnTo>
                                  <a:pt x="133" y="152"/>
                                </a:lnTo>
                                <a:lnTo>
                                  <a:pt x="1176" y="153"/>
                                </a:lnTo>
                                <a:lnTo>
                                  <a:pt x="1199" y="151"/>
                                </a:lnTo>
                                <a:lnTo>
                                  <a:pt x="1221" y="147"/>
                                </a:lnTo>
                                <a:lnTo>
                                  <a:pt x="1242" y="139"/>
                                </a:lnTo>
                                <a:lnTo>
                                  <a:pt x="1261" y="129"/>
                                </a:lnTo>
                                <a:lnTo>
                                  <a:pt x="1279" y="116"/>
                                </a:lnTo>
                                <a:lnTo>
                                  <a:pt x="1294" y="101"/>
                                </a:lnTo>
                                <a:lnTo>
                                  <a:pt x="1308" y="84"/>
                                </a:lnTo>
                                <a:lnTo>
                                  <a:pt x="1319" y="65"/>
                                </a:lnTo>
                                <a:lnTo>
                                  <a:pt x="1327" y="45"/>
                                </a:lnTo>
                                <a:lnTo>
                                  <a:pt x="1332" y="23"/>
                                </a:lnTo>
                                <a:lnTo>
                                  <a:pt x="1334" y="0"/>
                                </a:lnTo>
                              </a:path>
                            </a:pathLst>
                          </a:custGeom>
                          <a:noFill/>
                          <a:ln w="12192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357B56F6" id="Группа 4202" o:spid="_x0000_s1033" style="width:143pt;height:98.4pt;mso-position-horizontal-relative:char;mso-position-vertical-relative:line" coordsize="2440,1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">
                <v:rect id="Rectangle 246" o:spid="_x0000_s1034" style="position:absolute;width:2440;height:18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A90s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U+L6BFub8ITkNs/AAAA//8DAFBLAQItABQABgAIAAAAIQDb4fbL7gAAAIUBAAATAAAAAAAA&#10;AAAAAAAAAAAAAABbQ29udGVudF9UeXBlc10ueG1sUEsBAi0AFAAGAAgAAAAhAFr0LFu/AAAAFQEA&#10;AAsAAAAAAAAAAAAAAAAAHwEAAF9yZWxzLy5yZWxzUEsBAi0AFAAGAAgAAAAhAH8D3SzHAAAA3QAA&#10;AA8AAAAAAAAAAAAAAAAABwIAAGRycy9kb3ducmV2LnhtbFBLBQYAAAAAAwADALcAAAD7AgAAAAA=&#10;" filled="f" stroked="f">
                  <v:textbox inset="0,0,0,0">
                    <w:txbxContent>
                      <w:p w:rsidR="00EF4679" w:rsidRDefault="0079106E" w:rsidP="0004418B">
                        <w:pPr>
                          <w:spacing w:line="1820" w:lineRule="atLeast"/>
                          <w:ind w:firstLine="0"/>
                        </w:pPr>
                        <w:r>
                          <w:pict>
                            <v:shape id="_x0000_i1026" type="#_x0000_t75" style="width:123.35pt;height:91.35pt" o:ole="">
                              <v:imagedata r:id="rId11" o:title=""/>
                            </v:shape>
                          </w:pict>
                        </w:r>
                      </w:p>
                      <w:p w:rsidR="00EF4679" w:rsidRDefault="00EF4679"/>
                    </w:txbxContent>
                  </v:textbox>
                </v:rect>
                <v:shape id="Freeform 256" o:spid="_x0000_s1035" style="position:absolute;left:174;top:1814;width:1335;height:154;visibility:visible;mso-wrap-style:square;v-text-anchor:top" coordsize="1335,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" path="m,l1,23,6,45r8,21l24,85r14,17l53,117r17,13l90,140r21,7l133,152r1043,1l1199,151r22,-4l1242,139r19,-10l1279,116r15,-15l1308,84r11,-19l1327,45r5,-22l1334,e" filled="f" strokeweight=".96pt">
                  <v:path arrowok="t" o:connecttype="custom" o:connectlocs="0,0;1,23;6,45;14,66;24,85;38,102;53,117;70,130;90,140;111,147;133,152;1176,153;1199,151;1221,147;1242,139;1261,129;1279,116;1294,101;1308,84;1319,65;1327,45;1332,23;1334,0" o:connectangles="0,0,0,0,0,0,0,0,0,0,0,0,0,0,0,0,0,0,0,0,0,0,0"/>
                </v:shape>
                <w10:anchorlock/>
              </v:group>
            </w:pict>
          </mc:Fallback>
        </mc:AlternateContent>
      </w:r>
      <w:r w:rsidR="0004418B">
        <w:tab/>
      </w:r>
    </w:p>
    <w:p w:rsidR="0004418B" w:rsidRDefault="0004418B" w:rsidP="0004418B"/>
    <w:p w:rsidR="005428BE" w:rsidRDefault="005428BE" w:rsidP="0004418B"/>
    <w:p w:rsidR="005428BE" w:rsidRDefault="005428BE" w:rsidP="0004418B"/>
    <w:p w:rsidR="0004418B" w:rsidRDefault="005428BE" w:rsidP="0004418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4C966A3" wp14:editId="0D732A59">
                <wp:simplePos x="0" y="0"/>
                <wp:positionH relativeFrom="column">
                  <wp:posOffset>1121192</wp:posOffset>
                </wp:positionH>
                <wp:positionV relativeFrom="paragraph">
                  <wp:posOffset>90890</wp:posOffset>
                </wp:positionV>
                <wp:extent cx="496883" cy="345990"/>
                <wp:effectExtent l="0" t="38100" r="55880" b="35560"/>
                <wp:wrapNone/>
                <wp:docPr id="4681" name="Прямая со стрелкой 4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6883" cy="3459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5818360" id="Прямая со стрелкой 4681" o:spid="_x0000_s1026" type="#_x0000_t32" style="position:absolute;left:0;text-align:left;margin-left:88.3pt;margin-top:7.15pt;width:39.1pt;height:27.25pt;flip: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</w:p>
    <w:p w:rsidR="005428BE" w:rsidRDefault="005428BE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</w:p>
    <w:p w:rsidR="005E051B" w:rsidRDefault="006B3332" w:rsidP="005E051B">
      <w:pPr>
        <w:pStyle w:val="af1"/>
        <w:kinsoku w:val="0"/>
        <w:overflowPunct w:val="0"/>
        <w:spacing w:before="54"/>
        <w:ind w:firstLine="0"/>
        <w:rPr>
          <w:sz w:val="24"/>
          <w:szCs w:val="24"/>
        </w:rPr>
      </w:pPr>
      <w:r>
        <w:rPr>
          <w:sz w:val="24"/>
          <w:szCs w:val="24"/>
        </w:rPr>
        <w:t xml:space="preserve">     П</w:t>
      </w:r>
      <w:r w:rsidR="005E051B">
        <w:rPr>
          <w:sz w:val="24"/>
          <w:szCs w:val="24"/>
        </w:rPr>
        <w:t>анель</w:t>
      </w:r>
      <w:r w:rsidR="005E051B">
        <w:rPr>
          <w:spacing w:val="-7"/>
          <w:sz w:val="24"/>
          <w:szCs w:val="24"/>
        </w:rPr>
        <w:t xml:space="preserve"> </w:t>
      </w:r>
      <w:r w:rsidR="005E051B">
        <w:rPr>
          <w:spacing w:val="-1"/>
          <w:sz w:val="24"/>
          <w:szCs w:val="24"/>
        </w:rPr>
        <w:t>управления</w:t>
      </w:r>
    </w:p>
    <w:p w:rsidR="0004418B" w:rsidRDefault="00896BA4" w:rsidP="0004418B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.2</w:t>
      </w:r>
      <w:r w:rsidR="00E51320">
        <w:rPr>
          <w:b w:val="0"/>
          <w:sz w:val="24"/>
          <w:szCs w:val="24"/>
        </w:rPr>
        <w:t>.</w:t>
      </w:r>
      <w:r w:rsidR="0004418B" w:rsidRPr="0004418B">
        <w:rPr>
          <w:b w:val="0"/>
          <w:sz w:val="24"/>
          <w:szCs w:val="24"/>
        </w:rPr>
        <w:t xml:space="preserve"> Четырехканальный осциллограф</w:t>
      </w:r>
    </w:p>
    <w:p w:rsidR="005E051B" w:rsidRDefault="005E051B" w:rsidP="005E051B">
      <w:r>
        <w:t>Модель</w:t>
      </w:r>
      <w:r>
        <w:rPr>
          <w:spacing w:val="7"/>
        </w:rPr>
        <w:t xml:space="preserve"> </w:t>
      </w:r>
      <w:r>
        <w:t>имеет</w:t>
      </w:r>
      <w:r>
        <w:rPr>
          <w:spacing w:val="9"/>
        </w:rPr>
        <w:t xml:space="preserve"> </w:t>
      </w:r>
      <w:r>
        <w:rPr>
          <w:spacing w:val="-1"/>
        </w:rPr>
        <w:t>четыре</w:t>
      </w:r>
      <w:r>
        <w:rPr>
          <w:spacing w:val="10"/>
        </w:rPr>
        <w:t xml:space="preserve"> </w:t>
      </w:r>
      <w:r>
        <w:t>канала</w:t>
      </w:r>
      <w:r>
        <w:rPr>
          <w:spacing w:val="11"/>
        </w:rPr>
        <w:t xml:space="preserve"> </w:t>
      </w:r>
      <w:r>
        <w:rPr>
          <w:spacing w:val="-2"/>
        </w:rPr>
        <w:t>A,</w:t>
      </w:r>
      <w:r>
        <w:rPr>
          <w:spacing w:val="-19"/>
        </w:rPr>
        <w:t xml:space="preserve"> </w:t>
      </w:r>
      <w:r>
        <w:rPr>
          <w:spacing w:val="-2"/>
        </w:rPr>
        <w:t xml:space="preserve">B, </w:t>
      </w:r>
      <w:r>
        <w:t>С</w:t>
      </w:r>
      <w:r>
        <w:rPr>
          <w:spacing w:val="11"/>
        </w:rPr>
        <w:t xml:space="preserve"> </w:t>
      </w:r>
      <w:r>
        <w:t>и</w:t>
      </w:r>
      <w:r>
        <w:rPr>
          <w:spacing w:val="9"/>
        </w:rPr>
        <w:t xml:space="preserve"> </w:t>
      </w:r>
      <w:r>
        <w:t>D</w:t>
      </w:r>
      <w:r>
        <w:rPr>
          <w:spacing w:val="11"/>
        </w:rPr>
        <w:t xml:space="preserve"> </w:t>
      </w:r>
      <w:r>
        <w:t>с</w:t>
      </w:r>
      <w:r>
        <w:rPr>
          <w:spacing w:val="10"/>
        </w:rPr>
        <w:t xml:space="preserve"> </w:t>
      </w:r>
      <w:r>
        <w:t>раздельной</w:t>
      </w:r>
      <w:r>
        <w:rPr>
          <w:spacing w:val="10"/>
        </w:rPr>
        <w:t xml:space="preserve"> </w:t>
      </w:r>
      <w:r>
        <w:t>регулировкой</w:t>
      </w:r>
      <w:r>
        <w:rPr>
          <w:spacing w:val="14"/>
        </w:rPr>
        <w:t xml:space="preserve"> </w:t>
      </w:r>
      <w:r>
        <w:t>чувствительности</w:t>
      </w:r>
      <w:r>
        <w:rPr>
          <w:spacing w:val="33"/>
        </w:rPr>
        <w:t xml:space="preserve"> </w:t>
      </w:r>
      <w:r>
        <w:t>в</w:t>
      </w:r>
      <w:r>
        <w:rPr>
          <w:spacing w:val="26"/>
        </w:rPr>
        <w:t xml:space="preserve"> </w:t>
      </w:r>
      <w:r>
        <w:t>диапазоне</w:t>
      </w:r>
      <w:r>
        <w:rPr>
          <w:spacing w:val="30"/>
        </w:rPr>
        <w:t xml:space="preserve"> </w:t>
      </w:r>
      <w:r>
        <w:t>от</w:t>
      </w:r>
      <w:r>
        <w:rPr>
          <w:spacing w:val="27"/>
        </w:rPr>
        <w:t xml:space="preserve"> </w:t>
      </w:r>
      <w:r>
        <w:t>10</w:t>
      </w:r>
      <w:r w:rsidR="00E51320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9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29"/>
        </w:rPr>
        <w:t xml:space="preserve"> </w:t>
      </w:r>
      <w:r>
        <w:t>10</w:t>
      </w:r>
      <w:r>
        <w:rPr>
          <w:position w:val="13"/>
          <w:sz w:val="18"/>
          <w:szCs w:val="18"/>
        </w:rPr>
        <w:t>15</w:t>
      </w:r>
      <w:r>
        <w:rPr>
          <w:spacing w:val="8"/>
          <w:position w:val="13"/>
          <w:sz w:val="18"/>
          <w:szCs w:val="18"/>
        </w:rPr>
        <w:t xml:space="preserve"> </w:t>
      </w:r>
      <w:r>
        <w:rPr>
          <w:spacing w:val="-1"/>
        </w:rPr>
        <w:t>В/дел,</w:t>
      </w:r>
      <w:r>
        <w:rPr>
          <w:spacing w:val="32"/>
        </w:rPr>
        <w:t xml:space="preserve"> </w:t>
      </w:r>
      <w:r>
        <w:t>а</w:t>
      </w:r>
      <w:r>
        <w:rPr>
          <w:spacing w:val="29"/>
        </w:rPr>
        <w:t xml:space="preserve"> </w:t>
      </w:r>
      <w:r>
        <w:rPr>
          <w:spacing w:val="-1"/>
        </w:rPr>
        <w:t>также</w:t>
      </w:r>
      <w:r>
        <w:rPr>
          <w:spacing w:val="30"/>
        </w:rPr>
        <w:t xml:space="preserve"> </w:t>
      </w:r>
      <w:r>
        <w:t>регулировкой</w:t>
      </w:r>
      <w:r>
        <w:rPr>
          <w:spacing w:val="28"/>
          <w:w w:val="99"/>
        </w:rPr>
        <w:t xml:space="preserve"> </w:t>
      </w:r>
      <w:r>
        <w:t>смещения</w:t>
      </w:r>
      <w:r>
        <w:rPr>
          <w:spacing w:val="-7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rPr>
          <w:spacing w:val="-1"/>
        </w:rPr>
        <w:t>горизонтали</w:t>
      </w:r>
      <w:r>
        <w:rPr>
          <w:spacing w:val="-9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по</w:t>
      </w:r>
      <w:r>
        <w:rPr>
          <w:spacing w:val="-8"/>
        </w:rPr>
        <w:t xml:space="preserve"> </w:t>
      </w:r>
      <w:r>
        <w:t>вертикали.</w:t>
      </w:r>
    </w:p>
    <w:p w:rsidR="005E051B" w:rsidRDefault="005E051B" w:rsidP="005E051B">
      <w:r>
        <w:t>Для</w:t>
      </w:r>
      <w:r>
        <w:rPr>
          <w:spacing w:val="57"/>
        </w:rPr>
        <w:t xml:space="preserve"> </w:t>
      </w:r>
      <w:r>
        <w:rPr>
          <w:spacing w:val="-1"/>
        </w:rPr>
        <w:t>настройки</w:t>
      </w:r>
      <w:r>
        <w:rPr>
          <w:spacing w:val="57"/>
        </w:rPr>
        <w:t xml:space="preserve"> </w:t>
      </w:r>
      <w:r>
        <w:t>отображения</w:t>
      </w:r>
      <w:r>
        <w:rPr>
          <w:spacing w:val="58"/>
        </w:rPr>
        <w:t xml:space="preserve"> </w:t>
      </w:r>
      <w:r>
        <w:t>измеряемого</w:t>
      </w:r>
      <w:r>
        <w:rPr>
          <w:spacing w:val="56"/>
        </w:rPr>
        <w:t xml:space="preserve"> </w:t>
      </w:r>
      <w:r>
        <w:t>сигнала</w:t>
      </w:r>
      <w:r>
        <w:rPr>
          <w:spacing w:val="58"/>
        </w:rPr>
        <w:t xml:space="preserve"> </w:t>
      </w:r>
      <w:r>
        <w:rPr>
          <w:spacing w:val="-1"/>
        </w:rPr>
        <w:t>используется</w:t>
      </w:r>
      <w:r>
        <w:rPr>
          <w:spacing w:val="58"/>
        </w:rPr>
        <w:t xml:space="preserve"> </w:t>
      </w:r>
      <w:r>
        <w:rPr>
          <w:spacing w:val="1"/>
        </w:rPr>
        <w:t>панель</w:t>
      </w:r>
      <w:r>
        <w:rPr>
          <w:spacing w:val="66"/>
          <w:w w:val="99"/>
        </w:rPr>
        <w:t xml:space="preserve"> </w:t>
      </w:r>
      <w:r>
        <w:rPr>
          <w:spacing w:val="-1"/>
        </w:rPr>
        <w:t>управления</w:t>
      </w:r>
      <w:r>
        <w:rPr>
          <w:spacing w:val="22"/>
        </w:rPr>
        <w:t xml:space="preserve"> </w:t>
      </w:r>
      <w:r>
        <w:t>осциллографа</w:t>
      </w:r>
      <w:r>
        <w:rPr>
          <w:spacing w:val="23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B61A6B">
        <w:t>.3</w:t>
      </w:r>
      <w:r>
        <w:t>).</w:t>
      </w:r>
      <w:r>
        <w:rPr>
          <w:spacing w:val="24"/>
        </w:rPr>
        <w:t xml:space="preserve"> </w:t>
      </w:r>
      <w:r>
        <w:t>Выбор</w:t>
      </w:r>
      <w:r>
        <w:rPr>
          <w:spacing w:val="21"/>
        </w:rPr>
        <w:t xml:space="preserve"> </w:t>
      </w:r>
      <w:r>
        <w:t>режима</w:t>
      </w:r>
      <w:r>
        <w:rPr>
          <w:spacing w:val="22"/>
        </w:rPr>
        <w:t xml:space="preserve"> </w:t>
      </w:r>
      <w:r>
        <w:t>работы</w:t>
      </w:r>
      <w:r>
        <w:rPr>
          <w:spacing w:val="21"/>
        </w:rPr>
        <w:t xml:space="preserve"> </w:t>
      </w:r>
      <w:r>
        <w:t>по</w:t>
      </w:r>
      <w:r>
        <w:rPr>
          <w:spacing w:val="21"/>
        </w:rPr>
        <w:t xml:space="preserve"> </w:t>
      </w:r>
      <w:r>
        <w:t>входу</w:t>
      </w:r>
      <w:r>
        <w:rPr>
          <w:spacing w:val="17"/>
        </w:rPr>
        <w:t xml:space="preserve"> </w:t>
      </w:r>
      <w:r>
        <w:t>осущест</w:t>
      </w:r>
      <w:r>
        <w:rPr>
          <w:spacing w:val="-1"/>
        </w:rPr>
        <w:t xml:space="preserve">вляется </w:t>
      </w:r>
      <w:r>
        <w:t>нажатием кнопок</w:t>
      </w:r>
      <w:r>
        <w:rPr>
          <w:spacing w:val="3"/>
        </w:rPr>
        <w:t xml:space="preserve"> </w:t>
      </w:r>
      <w:r>
        <w:rPr>
          <w:spacing w:val="-1"/>
        </w:rPr>
        <w:t>«AC»,</w:t>
      </w:r>
      <w:r>
        <w:rPr>
          <w:spacing w:val="5"/>
        </w:rPr>
        <w:t xml:space="preserve"> </w:t>
      </w:r>
      <w:r>
        <w:rPr>
          <w:spacing w:val="-2"/>
        </w:rPr>
        <w:t>«0»,</w:t>
      </w:r>
      <w:r>
        <w:rPr>
          <w:spacing w:val="6"/>
        </w:rPr>
        <w:t xml:space="preserve"> </w:t>
      </w:r>
      <w:r>
        <w:rPr>
          <w:spacing w:val="-1"/>
        </w:rPr>
        <w:t>«DC»,</w:t>
      </w:r>
      <w:r>
        <w:rPr>
          <w:spacing w:val="5"/>
        </w:rPr>
        <w:t xml:space="preserve"> </w:t>
      </w:r>
      <w:r>
        <w:rPr>
          <w:spacing w:val="-1"/>
        </w:rPr>
        <w:t>«-»</w:t>
      </w:r>
      <w:r>
        <w:rPr>
          <w:spacing w:val="-5"/>
        </w:rPr>
        <w:t xml:space="preserve"> </w:t>
      </w:r>
      <w:r>
        <w:t>(инверсный</w:t>
      </w:r>
      <w:r>
        <w:rPr>
          <w:spacing w:val="-1"/>
        </w:rPr>
        <w:t xml:space="preserve"> </w:t>
      </w:r>
      <w:r>
        <w:t>режим</w:t>
      </w:r>
      <w:r>
        <w:rPr>
          <w:spacing w:val="1"/>
        </w:rPr>
        <w:t xml:space="preserve"> </w:t>
      </w:r>
      <w:r>
        <w:t>–</w:t>
      </w:r>
      <w:r>
        <w:rPr>
          <w:spacing w:val="4"/>
        </w:rPr>
        <w:t xml:space="preserve"> </w:t>
      </w:r>
      <w:r>
        <w:rPr>
          <w:spacing w:val="-1"/>
        </w:rPr>
        <w:t xml:space="preserve">только </w:t>
      </w:r>
      <w:r>
        <w:t>для</w:t>
      </w:r>
      <w:r>
        <w:rPr>
          <w:spacing w:val="58"/>
          <w:w w:val="99"/>
        </w:rPr>
        <w:t xml:space="preserve"> </w:t>
      </w:r>
      <w:r>
        <w:t>канала</w:t>
      </w:r>
      <w:r>
        <w:rPr>
          <w:spacing w:val="-6"/>
        </w:rPr>
        <w:t xml:space="preserve"> </w:t>
      </w:r>
      <w:r>
        <w:rPr>
          <w:spacing w:val="-1"/>
        </w:rPr>
        <w:t>B).</w:t>
      </w:r>
      <w:r>
        <w:rPr>
          <w:spacing w:val="-4"/>
        </w:rPr>
        <w:t xml:space="preserve"> </w:t>
      </w:r>
      <w:r>
        <w:rPr>
          <w:spacing w:val="-1"/>
        </w:rPr>
        <w:t>Режим</w:t>
      </w:r>
      <w:r>
        <w:t xml:space="preserve"> </w:t>
      </w:r>
      <w:r>
        <w:rPr>
          <w:spacing w:val="-2"/>
        </w:rPr>
        <w:t>AC</w:t>
      </w:r>
      <w:r>
        <w:rPr>
          <w:spacing w:val="-1"/>
        </w:rPr>
        <w:t xml:space="preserve"> </w:t>
      </w:r>
      <w:r>
        <w:t>равносилен</w:t>
      </w:r>
      <w:r>
        <w:rPr>
          <w:spacing w:val="-7"/>
        </w:rPr>
        <w:t xml:space="preserve"> </w:t>
      </w:r>
      <w:r>
        <w:rPr>
          <w:spacing w:val="1"/>
        </w:rPr>
        <w:t>введению</w:t>
      </w:r>
      <w:r>
        <w:rPr>
          <w:spacing w:val="-8"/>
        </w:rPr>
        <w:t xml:space="preserve"> </w:t>
      </w:r>
      <w:r>
        <w:t>емкостного</w:t>
      </w:r>
      <w:r>
        <w:rPr>
          <w:spacing w:val="-6"/>
        </w:rPr>
        <w:t xml:space="preserve"> </w:t>
      </w:r>
      <w:r>
        <w:rPr>
          <w:spacing w:val="1"/>
        </w:rPr>
        <w:t>фильтра</w:t>
      </w:r>
      <w:r>
        <w:rPr>
          <w:spacing w:val="-6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rPr>
          <w:spacing w:val="1"/>
        </w:rPr>
        <w:t>цепь</w:t>
      </w:r>
      <w:r>
        <w:rPr>
          <w:spacing w:val="-9"/>
        </w:rPr>
        <w:t xml:space="preserve"> </w:t>
      </w:r>
      <w:r>
        <w:t>сигнала,</w:t>
      </w:r>
      <w:r>
        <w:rPr>
          <w:spacing w:val="38"/>
          <w:w w:val="99"/>
        </w:rPr>
        <w:t xml:space="preserve"> </w:t>
      </w:r>
      <w:r>
        <w:t>при</w:t>
      </w:r>
      <w:r>
        <w:rPr>
          <w:spacing w:val="16"/>
        </w:rPr>
        <w:t xml:space="preserve"> </w:t>
      </w:r>
      <w:r>
        <w:rPr>
          <w:spacing w:val="-1"/>
        </w:rPr>
        <w:t>этом</w:t>
      </w:r>
      <w:r>
        <w:rPr>
          <w:spacing w:val="18"/>
        </w:rPr>
        <w:t xml:space="preserve"> </w:t>
      </w:r>
      <w:r>
        <w:t>отображается</w:t>
      </w:r>
      <w:r>
        <w:rPr>
          <w:spacing w:val="23"/>
        </w:rPr>
        <w:t xml:space="preserve"> </w:t>
      </w:r>
      <w:r>
        <w:t>только</w:t>
      </w:r>
      <w:r>
        <w:rPr>
          <w:spacing w:val="16"/>
        </w:rPr>
        <w:t xml:space="preserve"> </w:t>
      </w:r>
      <w:r>
        <w:t>переменная</w:t>
      </w:r>
      <w:r>
        <w:rPr>
          <w:spacing w:val="18"/>
        </w:rPr>
        <w:t xml:space="preserve"> </w:t>
      </w:r>
      <w:r>
        <w:t>составляющая</w:t>
      </w:r>
      <w:r>
        <w:rPr>
          <w:spacing w:val="18"/>
        </w:rPr>
        <w:t xml:space="preserve"> </w:t>
      </w:r>
      <w:r>
        <w:t>сигнала.</w:t>
      </w:r>
      <w:r>
        <w:rPr>
          <w:spacing w:val="24"/>
        </w:rPr>
        <w:t xml:space="preserve"> </w:t>
      </w:r>
      <w:r>
        <w:t>В</w:t>
      </w:r>
      <w:r>
        <w:rPr>
          <w:spacing w:val="13"/>
        </w:rPr>
        <w:t xml:space="preserve"> </w:t>
      </w:r>
      <w:r>
        <w:t>режиме</w:t>
      </w:r>
      <w:r>
        <w:rPr>
          <w:spacing w:val="22"/>
        </w:rPr>
        <w:t xml:space="preserve"> </w:t>
      </w:r>
      <w:r>
        <w:t>0</w:t>
      </w:r>
      <w:r>
        <w:rPr>
          <w:spacing w:val="44"/>
          <w:w w:val="99"/>
        </w:rPr>
        <w:t xml:space="preserve"> </w:t>
      </w:r>
      <w:r>
        <w:rPr>
          <w:spacing w:val="-1"/>
        </w:rPr>
        <w:t>входной</w:t>
      </w:r>
      <w:r>
        <w:rPr>
          <w:spacing w:val="27"/>
        </w:rPr>
        <w:t xml:space="preserve"> </w:t>
      </w:r>
      <w:r>
        <w:t>канал</w:t>
      </w:r>
      <w:r>
        <w:rPr>
          <w:spacing w:val="27"/>
        </w:rPr>
        <w:t xml:space="preserve"> </w:t>
      </w:r>
      <w:r>
        <w:t>замыкается</w:t>
      </w:r>
      <w:r>
        <w:rPr>
          <w:spacing w:val="28"/>
        </w:rPr>
        <w:t xml:space="preserve"> </w:t>
      </w:r>
      <w:r>
        <w:t>на</w:t>
      </w:r>
      <w:r>
        <w:rPr>
          <w:spacing w:val="28"/>
        </w:rPr>
        <w:t xml:space="preserve"> </w:t>
      </w:r>
      <w:r>
        <w:t>землю.</w:t>
      </w:r>
      <w:r>
        <w:rPr>
          <w:spacing w:val="29"/>
        </w:rPr>
        <w:t xml:space="preserve"> </w:t>
      </w:r>
      <w:r>
        <w:t>В</w:t>
      </w:r>
      <w:r>
        <w:rPr>
          <w:spacing w:val="24"/>
        </w:rPr>
        <w:t xml:space="preserve"> </w:t>
      </w:r>
      <w:r>
        <w:t>режиме</w:t>
      </w:r>
      <w:r>
        <w:rPr>
          <w:spacing w:val="30"/>
        </w:rPr>
        <w:t xml:space="preserve"> </w:t>
      </w:r>
      <w:r>
        <w:t>DC</w:t>
      </w:r>
      <w:r>
        <w:rPr>
          <w:spacing w:val="29"/>
        </w:rPr>
        <w:t xml:space="preserve"> </w:t>
      </w:r>
      <w:r>
        <w:rPr>
          <w:spacing w:val="-1"/>
        </w:rPr>
        <w:t>отображаются</w:t>
      </w:r>
      <w:r>
        <w:rPr>
          <w:spacing w:val="28"/>
        </w:rPr>
        <w:t xml:space="preserve"> </w:t>
      </w:r>
      <w:r>
        <w:t>обе</w:t>
      </w:r>
      <w:r>
        <w:rPr>
          <w:spacing w:val="28"/>
        </w:rPr>
        <w:t xml:space="preserve"> </w:t>
      </w:r>
      <w:r>
        <w:rPr>
          <w:spacing w:val="-1"/>
        </w:rPr>
        <w:t>состав</w:t>
      </w:r>
      <w:r>
        <w:t>ляющие</w:t>
      </w:r>
      <w:r>
        <w:rPr>
          <w:spacing w:val="7"/>
        </w:rPr>
        <w:t xml:space="preserve"> </w:t>
      </w:r>
      <w:r>
        <w:t>сигнала.</w:t>
      </w:r>
      <w:r>
        <w:rPr>
          <w:spacing w:val="9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инверсном</w:t>
      </w:r>
      <w:r>
        <w:rPr>
          <w:spacing w:val="8"/>
        </w:rPr>
        <w:t xml:space="preserve"> </w:t>
      </w:r>
      <w:r>
        <w:rPr>
          <w:spacing w:val="1"/>
        </w:rPr>
        <w:t>режиме</w:t>
      </w:r>
      <w:r>
        <w:rPr>
          <w:spacing w:val="8"/>
        </w:rPr>
        <w:t xml:space="preserve"> </w:t>
      </w:r>
      <w:r>
        <w:t>сигнал</w:t>
      </w:r>
      <w:r>
        <w:rPr>
          <w:spacing w:val="6"/>
        </w:rPr>
        <w:t xml:space="preserve"> </w:t>
      </w:r>
      <w:r>
        <w:t>инвертируется</w:t>
      </w:r>
      <w:r>
        <w:rPr>
          <w:spacing w:val="8"/>
        </w:rPr>
        <w:t xml:space="preserve"> </w:t>
      </w:r>
      <w:r>
        <w:t>относительно</w:t>
      </w:r>
      <w:r>
        <w:rPr>
          <w:spacing w:val="42"/>
          <w:w w:val="99"/>
        </w:rPr>
        <w:t xml:space="preserve"> </w:t>
      </w:r>
      <w:r>
        <w:t>поло</w:t>
      </w:r>
      <w:r>
        <w:rPr>
          <w:spacing w:val="-1"/>
        </w:rPr>
        <w:t>ж</w:t>
      </w:r>
      <w:r>
        <w:rPr>
          <w:spacing w:val="1"/>
        </w:rPr>
        <w:t>е</w:t>
      </w:r>
      <w:r>
        <w:t>ния</w:t>
      </w:r>
      <w:r>
        <w:rPr>
          <w:spacing w:val="-16"/>
        </w:rPr>
        <w:t xml:space="preserve"> </w:t>
      </w:r>
      <w:r>
        <w:rPr>
          <w:spacing w:val="4"/>
        </w:rPr>
        <w:t>н</w:t>
      </w:r>
      <w:r>
        <w:rPr>
          <w:spacing w:val="-6"/>
        </w:rPr>
        <w:t>у</w:t>
      </w:r>
      <w:r>
        <w:t>л</w:t>
      </w:r>
      <w:r>
        <w:rPr>
          <w:spacing w:val="1"/>
        </w:rPr>
        <w:t>я</w:t>
      </w:r>
      <w:r>
        <w:t>.</w:t>
      </w:r>
    </w:p>
    <w:p w:rsidR="005E051B" w:rsidRDefault="005E051B" w:rsidP="005E051B">
      <w:r>
        <w:t>Для</w:t>
      </w:r>
      <w:r>
        <w:rPr>
          <w:spacing w:val="4"/>
        </w:rPr>
        <w:t xml:space="preserve"> </w:t>
      </w:r>
      <w:r>
        <w:t>выбора</w:t>
      </w:r>
      <w:r>
        <w:rPr>
          <w:spacing w:val="5"/>
        </w:rPr>
        <w:t xml:space="preserve"> </w:t>
      </w:r>
      <w:r>
        <w:t>режима</w:t>
      </w:r>
      <w:r>
        <w:rPr>
          <w:spacing w:val="5"/>
        </w:rPr>
        <w:t xml:space="preserve"> </w:t>
      </w:r>
      <w:r>
        <w:rPr>
          <w:spacing w:val="-1"/>
        </w:rPr>
        <w:t>развертки</w:t>
      </w:r>
      <w:r>
        <w:rPr>
          <w:spacing w:val="3"/>
        </w:rPr>
        <w:t xml:space="preserve"> </w:t>
      </w:r>
      <w:r>
        <w:t>используются</w:t>
      </w:r>
      <w:r>
        <w:rPr>
          <w:spacing w:val="5"/>
        </w:rPr>
        <w:t xml:space="preserve"> </w:t>
      </w:r>
      <w:r>
        <w:t>кнопки</w:t>
      </w:r>
      <w:r>
        <w:rPr>
          <w:spacing w:val="5"/>
        </w:rPr>
        <w:t xml:space="preserve"> </w:t>
      </w:r>
      <w:r>
        <w:rPr>
          <w:spacing w:val="-1"/>
        </w:rPr>
        <w:t>Y/T,</w:t>
      </w:r>
      <w:r>
        <w:rPr>
          <w:spacing w:val="10"/>
        </w:rPr>
        <w:t xml:space="preserve"> </w:t>
      </w:r>
      <w:r>
        <w:rPr>
          <w:spacing w:val="-1"/>
        </w:rPr>
        <w:t>A/B</w:t>
      </w:r>
      <w:r>
        <w:rPr>
          <w:spacing w:val="-30"/>
        </w:rPr>
        <w:t xml:space="preserve"> </w:t>
      </w:r>
      <w:r>
        <w:t>&gt;,</w:t>
      </w:r>
      <w:r>
        <w:rPr>
          <w:spacing w:val="7"/>
        </w:rPr>
        <w:t xml:space="preserve"> </w:t>
      </w:r>
      <w:r>
        <w:rPr>
          <w:spacing w:val="-2"/>
        </w:rPr>
        <w:t>A+B</w:t>
      </w:r>
      <w:r>
        <w:rPr>
          <w:spacing w:val="-30"/>
        </w:rPr>
        <w:t xml:space="preserve"> </w:t>
      </w:r>
      <w:r>
        <w:t>&gt;.</w:t>
      </w:r>
      <w:r>
        <w:rPr>
          <w:spacing w:val="5"/>
        </w:rPr>
        <w:t xml:space="preserve"> </w:t>
      </w:r>
      <w:r>
        <w:t>В</w:t>
      </w:r>
      <w:r>
        <w:rPr>
          <w:spacing w:val="44"/>
          <w:w w:val="99"/>
        </w:rPr>
        <w:t xml:space="preserve"> </w:t>
      </w:r>
      <w:r>
        <w:t>режиме</w:t>
      </w:r>
      <w:r>
        <w:rPr>
          <w:spacing w:val="3"/>
        </w:rPr>
        <w:t xml:space="preserve"> </w:t>
      </w:r>
      <w:r>
        <w:rPr>
          <w:spacing w:val="1"/>
        </w:rPr>
        <w:t>Y/T</w:t>
      </w:r>
      <w:r>
        <w:t xml:space="preserve"> реализуется</w:t>
      </w:r>
      <w:r>
        <w:rPr>
          <w:spacing w:val="5"/>
        </w:rPr>
        <w:t xml:space="preserve"> </w:t>
      </w:r>
      <w:r>
        <w:t>временная</w:t>
      </w:r>
      <w:r>
        <w:rPr>
          <w:spacing w:val="3"/>
        </w:rPr>
        <w:t xml:space="preserve"> </w:t>
      </w:r>
      <w:r>
        <w:t>развертка</w:t>
      </w:r>
      <w:r>
        <w:rPr>
          <w:spacing w:val="3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каждого</w:t>
      </w:r>
      <w:r>
        <w:rPr>
          <w:spacing w:val="3"/>
        </w:rPr>
        <w:t xml:space="preserve"> </w:t>
      </w:r>
      <w:r>
        <w:t>канала,</w:t>
      </w:r>
      <w:r>
        <w:rPr>
          <w:spacing w:val="8"/>
        </w:rPr>
        <w:t xml:space="preserve"> </w:t>
      </w:r>
      <w:r>
        <w:t>т.</w:t>
      </w:r>
      <w:r w:rsidR="001660AB">
        <w:t xml:space="preserve"> </w:t>
      </w:r>
      <w:r>
        <w:t>е.</w:t>
      </w:r>
      <w:r>
        <w:rPr>
          <w:spacing w:val="5"/>
        </w:rPr>
        <w:t xml:space="preserve"> </w:t>
      </w:r>
      <w:r>
        <w:t>горизон</w:t>
      </w:r>
      <w:r>
        <w:rPr>
          <w:spacing w:val="-1"/>
        </w:rPr>
        <w:t>тальная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4"/>
        </w:rPr>
        <w:t xml:space="preserve"> </w:t>
      </w:r>
      <w:r>
        <w:t>представляет</w:t>
      </w:r>
      <w:r>
        <w:rPr>
          <w:spacing w:val="4"/>
        </w:rPr>
        <w:t xml:space="preserve"> </w:t>
      </w:r>
      <w:r>
        <w:t>собой</w:t>
      </w:r>
      <w:r>
        <w:rPr>
          <w:spacing w:val="5"/>
        </w:rPr>
        <w:t xml:space="preserve"> </w:t>
      </w:r>
      <w:r>
        <w:rPr>
          <w:spacing w:val="1"/>
        </w:rPr>
        <w:t>ось</w:t>
      </w:r>
      <w:r>
        <w:rPr>
          <w:spacing w:val="3"/>
        </w:rPr>
        <w:t xml:space="preserve"> </w:t>
      </w:r>
      <w:r>
        <w:t>времени,</w:t>
      </w:r>
      <w:r>
        <w:rPr>
          <w:spacing w:val="7"/>
        </w:rPr>
        <w:t xml:space="preserve"> </w:t>
      </w:r>
      <w:r>
        <w:t>а</w:t>
      </w:r>
      <w:r>
        <w:rPr>
          <w:spacing w:val="5"/>
        </w:rPr>
        <w:t xml:space="preserve"> </w:t>
      </w:r>
      <w:r>
        <w:t>сигналы</w:t>
      </w:r>
      <w:r>
        <w:rPr>
          <w:spacing w:val="5"/>
        </w:rPr>
        <w:t xml:space="preserve"> </w:t>
      </w:r>
      <w:r>
        <w:t>каналов</w:t>
      </w:r>
      <w:r>
        <w:rPr>
          <w:spacing w:val="8"/>
        </w:rPr>
        <w:t xml:space="preserve"> </w:t>
      </w:r>
      <w:r>
        <w:rPr>
          <w:spacing w:val="-3"/>
        </w:rPr>
        <w:t>A,</w:t>
      </w:r>
      <w:r>
        <w:rPr>
          <w:spacing w:val="8"/>
        </w:rPr>
        <w:t xml:space="preserve"> </w:t>
      </w:r>
      <w:r>
        <w:rPr>
          <w:spacing w:val="-2"/>
        </w:rPr>
        <w:t>B,</w:t>
      </w:r>
      <w:r>
        <w:rPr>
          <w:spacing w:val="7"/>
        </w:rPr>
        <w:t xml:space="preserve"> </w:t>
      </w:r>
      <w:r>
        <w:t>С,</w:t>
      </w:r>
      <w:r>
        <w:rPr>
          <w:spacing w:val="7"/>
        </w:rPr>
        <w:t xml:space="preserve"> </w:t>
      </w:r>
      <w:r>
        <w:t>D</w:t>
      </w:r>
      <w:r>
        <w:rPr>
          <w:spacing w:val="6"/>
        </w:rPr>
        <w:t xml:space="preserve"> </w:t>
      </w:r>
      <w:r>
        <w:rPr>
          <w:spacing w:val="-1"/>
        </w:rPr>
        <w:t>ото</w:t>
      </w:r>
      <w:r>
        <w:t>бражаются</w:t>
      </w:r>
      <w:r>
        <w:rPr>
          <w:spacing w:val="8"/>
        </w:rPr>
        <w:t xml:space="preserve"> </w:t>
      </w:r>
      <w:r>
        <w:t>по</w:t>
      </w:r>
      <w:r>
        <w:rPr>
          <w:spacing w:val="12"/>
        </w:rPr>
        <w:t xml:space="preserve"> </w:t>
      </w:r>
      <w:r>
        <w:t>вертикальной</w:t>
      </w:r>
      <w:r>
        <w:rPr>
          <w:spacing w:val="11"/>
        </w:rPr>
        <w:t xml:space="preserve"> </w:t>
      </w:r>
      <w:r>
        <w:t>оси.</w:t>
      </w:r>
      <w:r>
        <w:rPr>
          <w:spacing w:val="10"/>
        </w:rPr>
        <w:t xml:space="preserve"> </w:t>
      </w:r>
      <w:r>
        <w:t>Длительность</w:t>
      </w:r>
      <w:r>
        <w:rPr>
          <w:spacing w:val="5"/>
        </w:rPr>
        <w:t xml:space="preserve"> </w:t>
      </w:r>
      <w:r>
        <w:t>развертки</w:t>
      </w:r>
      <w:r>
        <w:rPr>
          <w:spacing w:val="8"/>
        </w:rPr>
        <w:t xml:space="preserve"> </w:t>
      </w:r>
      <w:r>
        <w:t>задается</w:t>
      </w:r>
      <w:r>
        <w:rPr>
          <w:spacing w:val="12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поле</w:t>
      </w:r>
      <w:r>
        <w:rPr>
          <w:spacing w:val="14"/>
        </w:rPr>
        <w:t xml:space="preserve"> </w:t>
      </w:r>
      <w:r>
        <w:rPr>
          <w:spacing w:val="-1"/>
        </w:rPr>
        <w:t>Scale</w:t>
      </w:r>
      <w:r>
        <w:rPr>
          <w:spacing w:val="50"/>
          <w:w w:val="99"/>
        </w:rPr>
        <w:t xml:space="preserve"> </w:t>
      </w:r>
      <w:r>
        <w:t>(Шкала)</w:t>
      </w:r>
      <w:r>
        <w:rPr>
          <w:spacing w:val="32"/>
        </w:rPr>
        <w:t xml:space="preserve"> </w:t>
      </w:r>
      <w:r>
        <w:t>параметра</w:t>
      </w:r>
      <w:r>
        <w:rPr>
          <w:spacing w:val="40"/>
        </w:rPr>
        <w:t xml:space="preserve"> </w:t>
      </w:r>
      <w:r>
        <w:rPr>
          <w:spacing w:val="-1"/>
        </w:rPr>
        <w:t>Timebase</w:t>
      </w:r>
      <w:r>
        <w:rPr>
          <w:spacing w:val="36"/>
        </w:rPr>
        <w:t xml:space="preserve"> </w:t>
      </w:r>
      <w:r>
        <w:t>и</w:t>
      </w:r>
      <w:r>
        <w:rPr>
          <w:spacing w:val="35"/>
        </w:rPr>
        <w:t xml:space="preserve"> </w:t>
      </w:r>
      <w:r>
        <w:lastRenderedPageBreak/>
        <w:t>варьируется</w:t>
      </w:r>
      <w:r>
        <w:rPr>
          <w:spacing w:val="35"/>
        </w:rPr>
        <w:t xml:space="preserve"> </w:t>
      </w:r>
      <w:r>
        <w:t>в</w:t>
      </w:r>
      <w:r>
        <w:rPr>
          <w:spacing w:val="33"/>
        </w:rPr>
        <w:t xml:space="preserve"> </w:t>
      </w:r>
      <w:r>
        <w:t>диапазоне от 10</w:t>
      </w:r>
      <w:r w:rsidR="001660AB">
        <w:rPr>
          <w:position w:val="13"/>
          <w:sz w:val="18"/>
          <w:szCs w:val="18"/>
        </w:rPr>
        <w:t>–</w:t>
      </w:r>
      <w:r>
        <w:rPr>
          <w:position w:val="13"/>
          <w:sz w:val="18"/>
          <w:szCs w:val="18"/>
        </w:rPr>
        <w:t>15</w:t>
      </w:r>
      <w:r>
        <w:rPr>
          <w:spacing w:val="24"/>
          <w:position w:val="13"/>
          <w:sz w:val="18"/>
          <w:szCs w:val="18"/>
        </w:rPr>
        <w:t xml:space="preserve"> </w:t>
      </w:r>
      <w:r>
        <w:rPr>
          <w:spacing w:val="1"/>
        </w:rPr>
        <w:t>до</w:t>
      </w:r>
      <w:r>
        <w:rPr>
          <w:spacing w:val="40"/>
          <w:w w:val="99"/>
        </w:rPr>
        <w:t xml:space="preserve"> </w:t>
      </w:r>
      <w:r>
        <w:rPr>
          <w:spacing w:val="-1"/>
        </w:rPr>
        <w:t>10</w:t>
      </w:r>
      <w:r>
        <w:rPr>
          <w:spacing w:val="-1"/>
          <w:position w:val="13"/>
          <w:sz w:val="18"/>
          <w:szCs w:val="18"/>
        </w:rPr>
        <w:t>+15</w:t>
      </w:r>
      <w:r>
        <w:rPr>
          <w:spacing w:val="21"/>
          <w:position w:val="13"/>
          <w:sz w:val="18"/>
          <w:szCs w:val="18"/>
        </w:rPr>
        <w:t xml:space="preserve"> </w:t>
      </w:r>
      <w:r>
        <w:t>с/дел.</w:t>
      </w:r>
      <w:r>
        <w:rPr>
          <w:spacing w:val="16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режиме</w:t>
      </w:r>
      <w:r>
        <w:rPr>
          <w:spacing w:val="19"/>
        </w:rPr>
        <w:t xml:space="preserve"> </w:t>
      </w:r>
      <w:r>
        <w:t>A+B</w:t>
      </w:r>
      <w:r>
        <w:rPr>
          <w:spacing w:val="-29"/>
        </w:rPr>
        <w:t xml:space="preserve"> </w:t>
      </w:r>
      <w:r>
        <w:t>&gt;</w:t>
      </w:r>
      <w:r>
        <w:rPr>
          <w:spacing w:val="15"/>
        </w:rPr>
        <w:t xml:space="preserve"> </w:t>
      </w:r>
      <w:r>
        <w:t>отображается</w:t>
      </w:r>
      <w:r>
        <w:rPr>
          <w:spacing w:val="15"/>
        </w:rPr>
        <w:t xml:space="preserve"> </w:t>
      </w:r>
      <w:r>
        <w:rPr>
          <w:spacing w:val="-1"/>
        </w:rPr>
        <w:t>суммарный</w:t>
      </w:r>
      <w:r>
        <w:rPr>
          <w:spacing w:val="17"/>
        </w:rPr>
        <w:t xml:space="preserve"> </w:t>
      </w:r>
      <w:r>
        <w:t>сигнал</w:t>
      </w:r>
      <w:r>
        <w:rPr>
          <w:spacing w:val="16"/>
        </w:rPr>
        <w:t xml:space="preserve"> </w:t>
      </w:r>
      <w:r>
        <w:t>по</w:t>
      </w:r>
      <w:r>
        <w:rPr>
          <w:spacing w:val="18"/>
        </w:rPr>
        <w:t xml:space="preserve"> </w:t>
      </w:r>
      <w:r>
        <w:rPr>
          <w:spacing w:val="-1"/>
        </w:rPr>
        <w:t>двум</w:t>
      </w:r>
      <w:r>
        <w:rPr>
          <w:spacing w:val="19"/>
        </w:rPr>
        <w:t xml:space="preserve"> </w:t>
      </w:r>
      <w:r>
        <w:t>выбранным</w:t>
      </w:r>
      <w:r>
        <w:rPr>
          <w:spacing w:val="20"/>
        </w:rPr>
        <w:t xml:space="preserve"> </w:t>
      </w:r>
      <w:r>
        <w:t>каналам.</w:t>
      </w:r>
      <w:r>
        <w:rPr>
          <w:spacing w:val="21"/>
        </w:rPr>
        <w:t xml:space="preserve"> </w:t>
      </w:r>
      <w:r>
        <w:t>Для</w:t>
      </w:r>
      <w:r>
        <w:rPr>
          <w:spacing w:val="21"/>
        </w:rPr>
        <w:t xml:space="preserve"> </w:t>
      </w:r>
      <w:r>
        <w:t>построения</w:t>
      </w:r>
      <w:r>
        <w:rPr>
          <w:spacing w:val="20"/>
        </w:rPr>
        <w:t xml:space="preserve"> </w:t>
      </w:r>
      <w:r>
        <w:t>передаточной</w:t>
      </w:r>
      <w:r>
        <w:rPr>
          <w:spacing w:val="23"/>
        </w:rPr>
        <w:t xml:space="preserve"> </w:t>
      </w:r>
      <w:r>
        <w:t>характеристики</w:t>
      </w:r>
      <w:r>
        <w:rPr>
          <w:spacing w:val="19"/>
        </w:rPr>
        <w:t xml:space="preserve"> </w:t>
      </w:r>
      <w:r>
        <w:t>исследуемой</w:t>
      </w:r>
      <w:r>
        <w:rPr>
          <w:spacing w:val="19"/>
        </w:rPr>
        <w:t xml:space="preserve"> </w:t>
      </w:r>
      <w:r>
        <w:t>схемы</w:t>
      </w:r>
      <w:r>
        <w:rPr>
          <w:spacing w:val="-9"/>
        </w:rPr>
        <w:t xml:space="preserve"> </w:t>
      </w:r>
      <w:r>
        <w:t>используется</w:t>
      </w:r>
      <w:r>
        <w:rPr>
          <w:spacing w:val="-6"/>
        </w:rPr>
        <w:t xml:space="preserve"> </w:t>
      </w:r>
      <w:r>
        <w:t>режим</w:t>
      </w:r>
      <w:r>
        <w:rPr>
          <w:spacing w:val="-7"/>
        </w:rPr>
        <w:t xml:space="preserve"> </w:t>
      </w:r>
      <w:r>
        <w:rPr>
          <w:spacing w:val="-1"/>
        </w:rPr>
        <w:t>A/B</w:t>
      </w:r>
      <w:r>
        <w:rPr>
          <w:spacing w:val="-32"/>
        </w:rPr>
        <w:t xml:space="preserve"> </w:t>
      </w:r>
      <w:r>
        <w:t>&gt;.</w:t>
      </w:r>
    </w:p>
    <w:p w:rsidR="006A6BF9" w:rsidRDefault="006B3332" w:rsidP="005E051B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41504097" wp14:editId="3ECABAD8">
                <wp:simplePos x="0" y="0"/>
                <wp:positionH relativeFrom="column">
                  <wp:posOffset>1827525</wp:posOffset>
                </wp:positionH>
                <wp:positionV relativeFrom="paragraph">
                  <wp:posOffset>567219</wp:posOffset>
                </wp:positionV>
                <wp:extent cx="229870" cy="302795"/>
                <wp:effectExtent l="0" t="0" r="74930" b="59690"/>
                <wp:wrapNone/>
                <wp:docPr id="4654" name="Прямая со стрелкой 4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9870" cy="3027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23D358F" id="Прямая со стрелкой 4654" o:spid="_x0000_s1026" type="#_x0000_t32" style="position:absolute;left:0;text-align:left;margin-left:143.9pt;margin-top:44.65pt;width:18.1pt;height:23.85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="006A6BF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1A849CE" wp14:editId="50242C84">
                <wp:simplePos x="0" y="0"/>
                <wp:positionH relativeFrom="column">
                  <wp:posOffset>2757174</wp:posOffset>
                </wp:positionH>
                <wp:positionV relativeFrom="paragraph">
                  <wp:posOffset>568683</wp:posOffset>
                </wp:positionV>
                <wp:extent cx="214626" cy="531867"/>
                <wp:effectExtent l="38100" t="0" r="33655" b="59055"/>
                <wp:wrapNone/>
                <wp:docPr id="4655" name="Прямая со стрелкой 46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626" cy="53186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9B5590" id="Прямая со стрелкой 4655" o:spid="_x0000_s1026" type="#_x0000_t32" style="position:absolute;left:0;text-align:left;margin-left:217.1pt;margin-top:44.8pt;width:16.9pt;height:41.9pt;flip:x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6A6BF9" w:rsidTr="006A6BF9"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</w:t>
            </w:r>
            <w:r w:rsidR="006A6BF9">
              <w:rPr>
                <w:sz w:val="24"/>
                <w:szCs w:val="24"/>
              </w:rPr>
              <w:t>ременной сдвиг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noProof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833344" behindDoc="0" locked="0" layoutInCell="1" allowOverlap="1" wp14:anchorId="2D6B024C" wp14:editId="7D43DE92">
                      <wp:simplePos x="0" y="0"/>
                      <wp:positionH relativeFrom="column">
                        <wp:posOffset>352381</wp:posOffset>
                      </wp:positionH>
                      <wp:positionV relativeFrom="paragraph">
                        <wp:posOffset>149860</wp:posOffset>
                      </wp:positionV>
                      <wp:extent cx="4062095" cy="641445"/>
                      <wp:effectExtent l="0" t="0" r="71755" b="63500"/>
                      <wp:wrapNone/>
                      <wp:docPr id="4669" name="Группа 466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062095" cy="641445"/>
                                <a:chOff x="-34199" y="-39148"/>
                                <a:chExt cx="4062222" cy="642335"/>
                              </a:xfrm>
                            </wpg:grpSpPr>
                            <wps:wsp>
                              <wps:cNvPr id="4659" name="Прямая со стрелкой 4659"/>
                              <wps:cNvCnPr/>
                              <wps:spPr>
                                <a:xfrm>
                                  <a:off x="3803230" y="-39148"/>
                                  <a:ext cx="224793" cy="40627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  <a:headEnd type="none"/>
                                  <a:tailEnd type="stealt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4668" name="Группа 4668"/>
                              <wpg:cNvGrpSpPr/>
                              <wpg:grpSpPr>
                                <a:xfrm>
                                  <a:off x="-34199" y="0"/>
                                  <a:ext cx="2337509" cy="603187"/>
                                  <a:chOff x="-34199" y="0"/>
                                  <a:chExt cx="2337509" cy="603187"/>
                                </a:xfrm>
                              </wpg:grpSpPr>
                              <wps:wsp>
                                <wps:cNvPr id="4646" name="Скругленный прямоугольник 4646"/>
                                <wps:cNvSpPr/>
                                <wps:spPr>
                                  <a:xfrm>
                                    <a:off x="240195" y="371475"/>
                                    <a:ext cx="2063115" cy="94923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47" name="Скругленный прямоугольник 4647"/>
                                <wps:cNvSpPr/>
                                <wps:spPr>
                                  <a:xfrm>
                                    <a:off x="228600" y="485775"/>
                                    <a:ext cx="2063115" cy="99588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650" name="Прямая со стрелкой 4650"/>
                                <wps:cNvCnPr/>
                                <wps:spPr>
                                  <a:xfrm>
                                    <a:off x="-34199" y="0"/>
                                    <a:ext cx="242180" cy="603187"/>
                                  </a:xfrm>
                                  <a:prstGeom prst="straightConnector1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  <a:headEnd type="none"/>
                                    <a:tailEnd type="stealth"/>
                                  </a:ln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group w14:anchorId="724DD66C" id="Группа 4669" o:spid="_x0000_s1026" style="position:absolute;left:0;text-align:left;margin-left:27.75pt;margin-top:11.8pt;width:319.85pt;height:50.5pt;z-index:251833344;mso-width-relative:margin;mso-height-relative:margin" coordorigin="-341,-391" coordsize="40622,64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">
                      <v:shape id="Прямая со стрелкой 4659" o:spid="_x0000_s1027" type="#_x0000_t32" style="position:absolute;left:38032;top:-391;width:2248;height:406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" strokecolor="black [3213]" strokeweight=".5pt">
                        <v:stroke endarrow="classic" joinstyle="miter"/>
                      </v:shape>
                      <v:group id="Группа 4668" o:spid="_x0000_s1028" style="position:absolute;left:-341;width:23374;height:6031" coordorigin="-341" coordsize="23375,6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">
                        <v:roundrect id="Скругленный прямоугольник 4646" o:spid="_x0000_s1029" style="position:absolute;left:2401;top:3714;width:20632;height:94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" filled="f" strokecolor="black [3213]" strokeweight="1pt">
                          <v:stroke joinstyle="miter"/>
                        </v:roundrect>
                        <v:roundrect id="Скругленный прямоугольник 4647" o:spid="_x0000_s1030" style="position:absolute;left:2286;top:4857;width:20631;height:9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" filled="f" strokecolor="black [3213]" strokeweight="1pt">
                          <v:stroke joinstyle="miter"/>
                        </v:roundrect>
                        <v:shape id="Прямая со стрелкой 4650" o:spid="_x0000_s1031" type="#_x0000_t32" style="position:absolute;left:-341;width:2420;height:603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" strokecolor="black [3213]" strokeweight=".5pt">
                          <v:stroke endarrow="classic" joinstyle="miter"/>
                        </v:shape>
                      </v:group>
                    </v:group>
                  </w:pict>
                </mc:Fallback>
              </mc:AlternateContent>
            </w:r>
            <w:r>
              <w:rPr>
                <w:sz w:val="24"/>
                <w:szCs w:val="24"/>
              </w:rPr>
              <w:t>между курсорами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3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Показания </w:t>
            </w:r>
            <w:r>
              <w:rPr>
                <w:sz w:val="24"/>
                <w:szCs w:val="24"/>
              </w:rPr>
              <w:br/>
            </w:r>
            <w:r w:rsidR="006A6BF9">
              <w:rPr>
                <w:sz w:val="24"/>
                <w:szCs w:val="24"/>
              </w:rPr>
              <w:t>курсора Т1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B3332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</w:t>
            </w:r>
            <w:r w:rsidR="006A6BF9">
              <w:rPr>
                <w:sz w:val="24"/>
                <w:szCs w:val="24"/>
              </w:rPr>
              <w:t xml:space="preserve">оказания </w:t>
            </w:r>
          </w:p>
          <w:p w:rsidR="006A6BF9" w:rsidRDefault="006A6BF9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курсора Т2</w:t>
            </w:r>
          </w:p>
          <w:p w:rsidR="006A6BF9" w:rsidRDefault="006A6BF9" w:rsidP="005E051B">
            <w:pPr>
              <w:ind w:firstLine="0"/>
            </w:pPr>
          </w:p>
        </w:tc>
        <w:tc>
          <w:tcPr>
            <w:tcW w:w="2124" w:type="dxa"/>
          </w:tcPr>
          <w:p w:rsidR="006A6BF9" w:rsidRDefault="006B3332" w:rsidP="006A6BF9">
            <w:pPr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</w:t>
            </w:r>
            <w:r w:rsidR="006A6BF9">
              <w:rPr>
                <w:sz w:val="24"/>
                <w:szCs w:val="24"/>
              </w:rPr>
              <w:t xml:space="preserve">зменения фона </w:t>
            </w:r>
          </w:p>
          <w:p w:rsidR="006A6BF9" w:rsidRDefault="006A6BF9" w:rsidP="005E051B">
            <w:pPr>
              <w:ind w:firstLine="0"/>
            </w:pPr>
          </w:p>
        </w:tc>
      </w:tr>
    </w:tbl>
    <w:p w:rsidR="006A6BF9" w:rsidRPr="006A6BF9" w:rsidRDefault="006A6BF9" w:rsidP="006A6BF9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2FBE7363" wp14:editId="385D699E">
                <wp:simplePos x="0" y="0"/>
                <wp:positionH relativeFrom="column">
                  <wp:posOffset>394533</wp:posOffset>
                </wp:positionH>
                <wp:positionV relativeFrom="paragraph">
                  <wp:posOffset>913130</wp:posOffset>
                </wp:positionV>
                <wp:extent cx="45719" cy="549117"/>
                <wp:effectExtent l="38100" t="38100" r="50165" b="22860"/>
                <wp:wrapNone/>
                <wp:docPr id="4657" name="Прямая со стрелкой 4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54911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8983C5C" id="Прямая со стрелкой 4657" o:spid="_x0000_s1026" type="#_x0000_t32" style="position:absolute;left:0;text-align:left;margin-left:31.05pt;margin-top:71.9pt;width:3.6pt;height:43.25pt;flip: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2A9A544" wp14:editId="71361DDB">
                <wp:simplePos x="0" y="0"/>
                <wp:positionH relativeFrom="column">
                  <wp:posOffset>4005231</wp:posOffset>
                </wp:positionH>
                <wp:positionV relativeFrom="paragraph">
                  <wp:posOffset>916367</wp:posOffset>
                </wp:positionV>
                <wp:extent cx="410361" cy="567175"/>
                <wp:effectExtent l="38100" t="38100" r="27940" b="23495"/>
                <wp:wrapNone/>
                <wp:docPr id="4658" name="Прямая со стрелкой 4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0361" cy="5671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7BFB747" id="Прямая со стрелкой 4658" o:spid="_x0000_s1026" type="#_x0000_t32" style="position:absolute;left:0;text-align:left;margin-left:315.35pt;margin-top:72.15pt;width:32.3pt;height:44.6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4245A03" wp14:editId="419DFDE1">
                <wp:simplePos x="0" y="0"/>
                <wp:positionH relativeFrom="column">
                  <wp:posOffset>1828799</wp:posOffset>
                </wp:positionH>
                <wp:positionV relativeFrom="paragraph">
                  <wp:posOffset>570324</wp:posOffset>
                </wp:positionV>
                <wp:extent cx="227987" cy="914305"/>
                <wp:effectExtent l="0" t="38100" r="57785" b="19685"/>
                <wp:wrapNone/>
                <wp:docPr id="4656" name="Прямая со стрелкой 4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7987" cy="91430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03389B2" id="Прямая со стрелкой 4656" o:spid="_x0000_s1026" type="#_x0000_t32" style="position:absolute;left:0;text-align:left;margin-left:2in;margin-top:44.9pt;width:17.95pt;height:1in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652183F1" wp14:editId="51CFA145">
                <wp:simplePos x="0" y="0"/>
                <wp:positionH relativeFrom="column">
                  <wp:posOffset>1404172</wp:posOffset>
                </wp:positionH>
                <wp:positionV relativeFrom="paragraph">
                  <wp:posOffset>412938</wp:posOffset>
                </wp:positionV>
                <wp:extent cx="1158843" cy="90535"/>
                <wp:effectExtent l="0" t="0" r="22860" b="24130"/>
                <wp:wrapNone/>
                <wp:docPr id="4649" name="Скругленный прямоугольник 46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8843" cy="905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721E5076" id="Скругленный прямоугольник 4649" o:spid="_x0000_s1026" style="position:absolute;left:0;text-align:left;margin-left:110.55pt;margin-top:32.5pt;width:91.25pt;height:7.1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56AC369" wp14:editId="0BD769D7">
                <wp:simplePos x="0" y="0"/>
                <wp:positionH relativeFrom="column">
                  <wp:posOffset>683205</wp:posOffset>
                </wp:positionH>
                <wp:positionV relativeFrom="paragraph">
                  <wp:posOffset>409839</wp:posOffset>
                </wp:positionV>
                <wp:extent cx="497941" cy="95061"/>
                <wp:effectExtent l="0" t="0" r="16510" b="19685"/>
                <wp:wrapNone/>
                <wp:docPr id="4648" name="Скругленный прямоугольник 4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941" cy="95061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446FA904" id="Скругленный прямоугольник 4648" o:spid="_x0000_s1026" style="position:absolute;left:0;text-align:left;margin-left:53.8pt;margin-top:32.25pt;width:39.2pt;height:7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w:drawing>
          <wp:inline distT="0" distB="0" distL="0" distR="0" wp14:anchorId="620416A6" wp14:editId="51E5CB53">
            <wp:extent cx="5351490" cy="1361440"/>
            <wp:effectExtent l="0" t="0" r="1905" b="0"/>
            <wp:docPr id="4643" name="Рисунок 4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968"/>
                    <a:stretch/>
                  </pic:blipFill>
                  <pic:spPr bwMode="auto">
                    <a:xfrm>
                      <a:off x="0" y="0"/>
                      <a:ext cx="5378135" cy="1368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BF9" w:rsidRDefault="006A6BF9" w:rsidP="00B61A6B">
      <w:pPr>
        <w:pStyle w:val="af0"/>
        <w:spacing w:after="28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7B61401" wp14:editId="1F2A56F0">
                <wp:simplePos x="0" y="0"/>
                <wp:positionH relativeFrom="column">
                  <wp:posOffset>18510</wp:posOffset>
                </wp:positionH>
                <wp:positionV relativeFrom="paragraph">
                  <wp:posOffset>71859</wp:posOffset>
                </wp:positionV>
                <wp:extent cx="895890" cy="462612"/>
                <wp:effectExtent l="0" t="0" r="0" b="0"/>
                <wp:wrapNone/>
                <wp:docPr id="4667" name="Надпись 4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5890" cy="4626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Режим развертки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7B61401" id="Надпись 4667" o:spid="_x0000_s1036" type="#_x0000_t202" style="position:absolute;left:0;text-align:left;margin-left:1.45pt;margin-top:5.65pt;width:70.55pt;height:36.45pt;z-index:251841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" filled="f" stroked="f" strokeweight=".5pt">
                <v:textbox>
                  <w:txbxContent>
                    <w:p w:rsidR="00EF4679" w:rsidRDefault="00EF4679" w:rsidP="006A6BF9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Режим развертки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3655F04F" wp14:editId="19F0C63E">
                <wp:simplePos x="0" y="0"/>
                <wp:positionH relativeFrom="column">
                  <wp:posOffset>1096683</wp:posOffset>
                </wp:positionH>
                <wp:positionV relativeFrom="paragraph">
                  <wp:posOffset>71859</wp:posOffset>
                </wp:positionV>
                <wp:extent cx="2789517" cy="347696"/>
                <wp:effectExtent l="0" t="0" r="0" b="0"/>
                <wp:wrapNone/>
                <wp:docPr id="4666" name="Надпись 4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9517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Амплитудный сдвиг между курсорами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655F04F" id="Надпись 4666" o:spid="_x0000_s1037" type="#_x0000_t202" style="position:absolute;left:0;text-align:left;margin-left:86.35pt;margin-top:5.65pt;width:219.65pt;height:27.4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" filled="f" stroked="f" strokeweight=".5pt">
                <v:textbox>
                  <w:txbxContent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Амплитудный сдвиг между курсорами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44F1ED33" wp14:editId="10258B9B">
                <wp:simplePos x="0" y="0"/>
                <wp:positionH relativeFrom="column">
                  <wp:posOffset>4086860</wp:posOffset>
                </wp:positionH>
                <wp:positionV relativeFrom="paragraph">
                  <wp:posOffset>74314</wp:posOffset>
                </wp:positionV>
                <wp:extent cx="1260655" cy="347696"/>
                <wp:effectExtent l="0" t="0" r="0" b="0"/>
                <wp:wrapNone/>
                <wp:docPr id="4665" name="Надпись 4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655" cy="347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Синхронизация</w:t>
                            </w:r>
                          </w:p>
                          <w:p w:rsidR="00EF467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Pr="006A6BF9" w:rsidRDefault="00EF4679" w:rsidP="006A6BF9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F1ED33" id="Надпись 4665" o:spid="_x0000_s1038" type="#_x0000_t202" style="position:absolute;left:0;text-align:left;margin-left:321.8pt;margin-top:5.85pt;width:99.25pt;height:27.4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" filled="f" stroked="f" strokeweight=".5pt">
                <v:textbox>
                  <w:txbxContent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Синхронизация</w:t>
                      </w:r>
                    </w:p>
                    <w:p w:rsidR="00EF467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Pr="006A6BF9" w:rsidRDefault="00EF4679" w:rsidP="006A6BF9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61A6B" w:rsidRDefault="00F41956" w:rsidP="006A6BF9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B61A6B">
        <w:rPr>
          <w:b w:val="0"/>
          <w:sz w:val="24"/>
          <w:szCs w:val="24"/>
        </w:rPr>
        <w:t>.3</w:t>
      </w:r>
      <w:r w:rsidR="001660AB">
        <w:rPr>
          <w:b w:val="0"/>
          <w:sz w:val="24"/>
          <w:szCs w:val="24"/>
        </w:rPr>
        <w:t>.</w:t>
      </w:r>
      <w:r w:rsidR="00B61A6B">
        <w:rPr>
          <w:b w:val="0"/>
          <w:sz w:val="24"/>
          <w:szCs w:val="24"/>
        </w:rPr>
        <w:t xml:space="preserve"> Панель управления осциллографа</w:t>
      </w:r>
    </w:p>
    <w:p w:rsidR="00B61A6B" w:rsidRDefault="00B61A6B" w:rsidP="00B61A6B">
      <w:r>
        <w:rPr>
          <w:b/>
          <w:bCs/>
          <w:spacing w:val="-1"/>
        </w:rPr>
        <w:t>Генератор</w:t>
      </w:r>
      <w:r>
        <w:rPr>
          <w:b/>
          <w:bCs/>
          <w:spacing w:val="19"/>
        </w:rPr>
        <w:t xml:space="preserve"> </w:t>
      </w:r>
      <w:r>
        <w:rPr>
          <w:b/>
          <w:bCs/>
        </w:rPr>
        <w:t>слов</w:t>
      </w:r>
      <w:r>
        <w:rPr>
          <w:b/>
          <w:bCs/>
          <w:spacing w:val="25"/>
        </w:rPr>
        <w:t xml:space="preserve"> </w:t>
      </w:r>
      <w:r>
        <w:rPr>
          <w:b/>
          <w:bCs/>
          <w:spacing w:val="-1"/>
        </w:rPr>
        <w:t>(Word</w:t>
      </w:r>
      <w:r>
        <w:rPr>
          <w:b/>
          <w:bCs/>
          <w:spacing w:val="25"/>
        </w:rPr>
        <w:t xml:space="preserve"> </w:t>
      </w:r>
      <w:r>
        <w:rPr>
          <w:b/>
          <w:bCs/>
        </w:rPr>
        <w:t>Generator)</w:t>
      </w:r>
      <w:r>
        <w:rPr>
          <w:b/>
          <w:bCs/>
          <w:spacing w:val="19"/>
        </w:rPr>
        <w:t xml:space="preserve"> </w:t>
      </w:r>
      <w:r>
        <w:t>предназначен</w:t>
      </w:r>
      <w:r>
        <w:rPr>
          <w:spacing w:val="21"/>
        </w:rPr>
        <w:t xml:space="preserve"> </w:t>
      </w:r>
      <w:r>
        <w:t>для</w:t>
      </w:r>
      <w:r>
        <w:rPr>
          <w:spacing w:val="23"/>
        </w:rPr>
        <w:t xml:space="preserve"> </w:t>
      </w:r>
      <w:r>
        <w:t>генерации</w:t>
      </w:r>
      <w:r>
        <w:rPr>
          <w:spacing w:val="21"/>
        </w:rPr>
        <w:t xml:space="preserve"> </w:t>
      </w:r>
      <w:r>
        <w:rPr>
          <w:spacing w:val="1"/>
        </w:rPr>
        <w:t>до</w:t>
      </w:r>
      <w:r>
        <w:rPr>
          <w:spacing w:val="21"/>
        </w:rPr>
        <w:t xml:space="preserve"> </w:t>
      </w:r>
      <w:r>
        <w:t>8192</w:t>
      </w:r>
      <w:r>
        <w:rPr>
          <w:spacing w:val="62"/>
          <w:w w:val="99"/>
        </w:rPr>
        <w:t xml:space="preserve"> </w:t>
      </w:r>
      <w:r>
        <w:t>32-разрядных</w:t>
      </w:r>
      <w:r>
        <w:rPr>
          <w:spacing w:val="7"/>
        </w:rPr>
        <w:t xml:space="preserve"> </w:t>
      </w:r>
      <w:r>
        <w:t>двоичных</w:t>
      </w:r>
      <w:r>
        <w:rPr>
          <w:spacing w:val="7"/>
        </w:rPr>
        <w:t xml:space="preserve"> </w:t>
      </w:r>
      <w:r>
        <w:rPr>
          <w:spacing w:val="-1"/>
        </w:rPr>
        <w:t>слов.</w:t>
      </w:r>
      <w:r>
        <w:rPr>
          <w:spacing w:val="14"/>
        </w:rPr>
        <w:t xml:space="preserve"> </w:t>
      </w:r>
      <w:r>
        <w:t>Внешний</w:t>
      </w:r>
      <w:r>
        <w:rPr>
          <w:spacing w:val="12"/>
        </w:rPr>
        <w:t xml:space="preserve"> </w:t>
      </w:r>
      <w:r>
        <w:rPr>
          <w:spacing w:val="-1"/>
        </w:rPr>
        <w:t>вид</w:t>
      </w:r>
      <w:r>
        <w:rPr>
          <w:spacing w:val="9"/>
        </w:rPr>
        <w:t xml:space="preserve"> </w:t>
      </w:r>
      <w:r>
        <w:t>и</w:t>
      </w:r>
      <w:r>
        <w:rPr>
          <w:spacing w:val="11"/>
        </w:rPr>
        <w:t xml:space="preserve"> </w:t>
      </w:r>
      <w:r>
        <w:t>лицевая</w:t>
      </w:r>
      <w:r>
        <w:rPr>
          <w:spacing w:val="9"/>
        </w:rPr>
        <w:t xml:space="preserve"> </w:t>
      </w:r>
      <w:r>
        <w:rPr>
          <w:spacing w:val="1"/>
        </w:rPr>
        <w:t>панель</w:t>
      </w:r>
      <w:r>
        <w:rPr>
          <w:spacing w:val="5"/>
        </w:rPr>
        <w:t xml:space="preserve"> </w:t>
      </w:r>
      <w:r>
        <w:t>генератора</w:t>
      </w:r>
      <w:r>
        <w:rPr>
          <w:spacing w:val="8"/>
        </w:rPr>
        <w:t xml:space="preserve"> </w:t>
      </w:r>
      <w:r>
        <w:rPr>
          <w:spacing w:val="1"/>
        </w:rPr>
        <w:t>пока</w:t>
      </w:r>
      <w:r>
        <w:t>заны</w:t>
      </w:r>
      <w:r>
        <w:rPr>
          <w:spacing w:val="8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рис.</w:t>
      </w:r>
      <w:r>
        <w:rPr>
          <w:spacing w:val="-2"/>
        </w:rPr>
        <w:t xml:space="preserve"> </w:t>
      </w:r>
      <w:r w:rsidR="00F41956">
        <w:t>7</w:t>
      </w:r>
      <w:r w:rsidR="00FD75E0">
        <w:t>.4</w:t>
      </w:r>
      <w:r>
        <w:t>.</w:t>
      </w:r>
      <w:r>
        <w:rPr>
          <w:spacing w:val="10"/>
        </w:rPr>
        <w:t xml:space="preserve"> </w:t>
      </w:r>
      <w:r>
        <w:rPr>
          <w:spacing w:val="-1"/>
        </w:rPr>
        <w:t>Ввод</w:t>
      </w:r>
      <w:r>
        <w:rPr>
          <w:spacing w:val="11"/>
        </w:rPr>
        <w:t xml:space="preserve"> </w:t>
      </w:r>
      <w:r>
        <w:t>генерируемых</w:t>
      </w:r>
      <w:r>
        <w:rPr>
          <w:spacing w:val="9"/>
        </w:rPr>
        <w:t xml:space="preserve"> </w:t>
      </w:r>
      <w:r>
        <w:rPr>
          <w:spacing w:val="1"/>
        </w:rPr>
        <w:t>слов</w:t>
      </w:r>
      <w:r>
        <w:rPr>
          <w:spacing w:val="7"/>
        </w:rPr>
        <w:t xml:space="preserve"> </w:t>
      </w:r>
      <w:r>
        <w:t>производится</w:t>
      </w:r>
      <w:r>
        <w:rPr>
          <w:spacing w:val="9"/>
        </w:rPr>
        <w:t xml:space="preserve"> </w:t>
      </w:r>
      <w:r>
        <w:t>в</w:t>
      </w:r>
      <w:r>
        <w:rPr>
          <w:spacing w:val="12"/>
        </w:rPr>
        <w:t xml:space="preserve"> </w:t>
      </w:r>
      <w:r>
        <w:t>буфере</w:t>
      </w:r>
      <w:r>
        <w:rPr>
          <w:spacing w:val="10"/>
        </w:rPr>
        <w:t xml:space="preserve"> </w:t>
      </w:r>
      <w:r>
        <w:t>ввода.</w:t>
      </w:r>
      <w:r>
        <w:rPr>
          <w:spacing w:val="10"/>
        </w:rPr>
        <w:t xml:space="preserve"> </w:t>
      </w:r>
      <w:r w:rsidR="00FD75E0">
        <w:t>Фор</w:t>
      </w:r>
      <w:r>
        <w:t>мат</w:t>
      </w:r>
      <w:r>
        <w:rPr>
          <w:spacing w:val="10"/>
        </w:rPr>
        <w:t xml:space="preserve"> </w:t>
      </w:r>
      <w:r>
        <w:t>отображения</w:t>
      </w:r>
      <w:r>
        <w:rPr>
          <w:spacing w:val="13"/>
        </w:rPr>
        <w:t xml:space="preserve"> </w:t>
      </w:r>
      <w:r>
        <w:rPr>
          <w:spacing w:val="1"/>
        </w:rPr>
        <w:t>кодовых</w:t>
      </w:r>
      <w:r>
        <w:rPr>
          <w:spacing w:val="12"/>
        </w:rPr>
        <w:t xml:space="preserve"> </w:t>
      </w:r>
      <w:r>
        <w:t>слов</w:t>
      </w:r>
      <w:r>
        <w:rPr>
          <w:spacing w:val="14"/>
        </w:rPr>
        <w:t xml:space="preserve"> </w:t>
      </w:r>
      <w:r>
        <w:t>выбирается</w:t>
      </w:r>
      <w:r>
        <w:rPr>
          <w:spacing w:val="14"/>
        </w:rPr>
        <w:t xml:space="preserve"> </w:t>
      </w:r>
      <w:r>
        <w:t>c</w:t>
      </w:r>
      <w:r>
        <w:rPr>
          <w:spacing w:val="13"/>
        </w:rPr>
        <w:t xml:space="preserve"> </w:t>
      </w:r>
      <w:r>
        <w:t>помощью</w:t>
      </w:r>
      <w:r>
        <w:rPr>
          <w:spacing w:val="15"/>
        </w:rPr>
        <w:t xml:space="preserve"> </w:t>
      </w:r>
      <w:r>
        <w:t>группы</w:t>
      </w:r>
      <w:r>
        <w:rPr>
          <w:spacing w:val="13"/>
        </w:rPr>
        <w:t xml:space="preserve"> </w:t>
      </w:r>
      <w:r>
        <w:t>кнопок</w:t>
      </w:r>
      <w:r>
        <w:rPr>
          <w:spacing w:val="16"/>
        </w:rPr>
        <w:t xml:space="preserve"> </w:t>
      </w:r>
      <w:r>
        <w:rPr>
          <w:spacing w:val="1"/>
        </w:rPr>
        <w:t>Display</w:t>
      </w:r>
      <w:r>
        <w:rPr>
          <w:spacing w:val="50"/>
          <w:w w:val="99"/>
        </w:rPr>
        <w:t xml:space="preserve"> </w:t>
      </w:r>
      <w:r>
        <w:rPr>
          <w:spacing w:val="1"/>
        </w:rPr>
        <w:t>(Hex</w:t>
      </w:r>
      <w:r>
        <w:rPr>
          <w:spacing w:val="46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шестнадцатеричный,</w:t>
      </w:r>
      <w:r>
        <w:rPr>
          <w:spacing w:val="55"/>
        </w:rPr>
        <w:t xml:space="preserve"> </w:t>
      </w:r>
      <w:r>
        <w:t>Dec</w:t>
      </w:r>
      <w:r>
        <w:rPr>
          <w:spacing w:val="53"/>
        </w:rPr>
        <w:t xml:space="preserve"> </w:t>
      </w:r>
      <w:r>
        <w:t>–</w:t>
      </w:r>
      <w:r>
        <w:rPr>
          <w:spacing w:val="51"/>
        </w:rPr>
        <w:t xml:space="preserve"> </w:t>
      </w:r>
      <w:r>
        <w:t>десятичный,</w:t>
      </w:r>
      <w:r>
        <w:rPr>
          <w:spacing w:val="58"/>
        </w:rPr>
        <w:t xml:space="preserve"> </w:t>
      </w:r>
      <w:r>
        <w:t>Binary</w:t>
      </w:r>
      <w:r>
        <w:rPr>
          <w:spacing w:val="47"/>
        </w:rPr>
        <w:t xml:space="preserve"> </w:t>
      </w:r>
      <w:r>
        <w:t>–</w:t>
      </w:r>
      <w:r>
        <w:rPr>
          <w:spacing w:val="56"/>
        </w:rPr>
        <w:t xml:space="preserve"> </w:t>
      </w:r>
      <w:r>
        <w:t>двоичный,</w:t>
      </w:r>
      <w:r>
        <w:rPr>
          <w:spacing w:val="58"/>
        </w:rPr>
        <w:t xml:space="preserve"> </w:t>
      </w:r>
      <w:r>
        <w:rPr>
          <w:spacing w:val="-1"/>
        </w:rPr>
        <w:t>ASCII</w:t>
      </w:r>
      <w:r>
        <w:rPr>
          <w:spacing w:val="55"/>
        </w:rPr>
        <w:t xml:space="preserve"> </w:t>
      </w:r>
      <w:r>
        <w:t>–</w:t>
      </w:r>
      <w:r>
        <w:rPr>
          <w:spacing w:val="54"/>
          <w:w w:val="99"/>
        </w:rPr>
        <w:t xml:space="preserve"> </w:t>
      </w:r>
      <w:r>
        <w:t>символьный</w:t>
      </w:r>
      <w:r>
        <w:rPr>
          <w:spacing w:val="31"/>
        </w:rPr>
        <w:t xml:space="preserve"> </w:t>
      </w:r>
      <w:r>
        <w:t>код).</w:t>
      </w:r>
      <w:r>
        <w:rPr>
          <w:spacing w:val="33"/>
        </w:rPr>
        <w:t xml:space="preserve"> </w:t>
      </w:r>
      <w:r>
        <w:rPr>
          <w:spacing w:val="-1"/>
        </w:rPr>
        <w:t>Частота</w:t>
      </w:r>
      <w:r>
        <w:rPr>
          <w:spacing w:val="32"/>
        </w:rPr>
        <w:t xml:space="preserve"> </w:t>
      </w:r>
      <w:r>
        <w:t>генерации</w:t>
      </w:r>
      <w:r>
        <w:rPr>
          <w:spacing w:val="35"/>
        </w:rPr>
        <w:t xml:space="preserve"> </w:t>
      </w:r>
      <w:r>
        <w:rPr>
          <w:spacing w:val="1"/>
        </w:rPr>
        <w:t>кодовых</w:t>
      </w:r>
      <w:r>
        <w:rPr>
          <w:spacing w:val="26"/>
        </w:rPr>
        <w:t xml:space="preserve"> </w:t>
      </w:r>
      <w:r>
        <w:rPr>
          <w:spacing w:val="1"/>
        </w:rPr>
        <w:t>слов</w:t>
      </w:r>
      <w:r>
        <w:rPr>
          <w:spacing w:val="30"/>
        </w:rPr>
        <w:t xml:space="preserve"> </w:t>
      </w:r>
      <w:r>
        <w:t>задается</w:t>
      </w:r>
      <w:r>
        <w:rPr>
          <w:spacing w:val="32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rPr>
          <w:spacing w:val="-1"/>
        </w:rPr>
        <w:t>окне</w:t>
      </w:r>
      <w:r>
        <w:rPr>
          <w:spacing w:val="38"/>
        </w:rPr>
        <w:t xml:space="preserve"> </w:t>
      </w:r>
      <w:r>
        <w:t>Frequency</w:t>
      </w:r>
      <w:r>
        <w:rPr>
          <w:spacing w:val="46"/>
          <w:w w:val="99"/>
        </w:rPr>
        <w:t xml:space="preserve"> </w:t>
      </w:r>
      <w:r>
        <w:t>(Частота)</w:t>
      </w:r>
      <w:r>
        <w:rPr>
          <w:spacing w:val="-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лежит в</w:t>
      </w:r>
      <w:r>
        <w:rPr>
          <w:spacing w:val="-1"/>
        </w:rPr>
        <w:t xml:space="preserve"> </w:t>
      </w:r>
      <w:r>
        <w:rPr>
          <w:spacing w:val="1"/>
        </w:rPr>
        <w:t xml:space="preserve">диапазоне </w:t>
      </w:r>
      <w:r>
        <w:t>от</w:t>
      </w:r>
      <w:r>
        <w:rPr>
          <w:spacing w:val="5"/>
        </w:rPr>
        <w:t xml:space="preserve"> </w:t>
      </w:r>
      <w:r>
        <w:t>1</w:t>
      </w:r>
      <w:r>
        <w:rPr>
          <w:spacing w:val="1"/>
        </w:rPr>
        <w:t xml:space="preserve"> Гц</w:t>
      </w:r>
      <w:r>
        <w:t xml:space="preserve"> </w:t>
      </w:r>
      <w:r>
        <w:rPr>
          <w:spacing w:val="1"/>
        </w:rPr>
        <w:t xml:space="preserve">до </w:t>
      </w:r>
      <w:r>
        <w:t>1000</w:t>
      </w:r>
      <w:r>
        <w:rPr>
          <w:spacing w:val="1"/>
        </w:rPr>
        <w:t xml:space="preserve"> </w:t>
      </w:r>
      <w:r>
        <w:t>МГц.</w:t>
      </w:r>
      <w:r>
        <w:rPr>
          <w:spacing w:val="3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</w:t>
      </w:r>
      <w:r>
        <w:rPr>
          <w:spacing w:val="6"/>
        </w:rPr>
        <w:t xml:space="preserve"> </w:t>
      </w:r>
      <w:r w:rsidR="00FD75E0">
        <w:t>каж</w:t>
      </w:r>
      <w:r>
        <w:t>дом</w:t>
      </w:r>
      <w:r>
        <w:rPr>
          <w:spacing w:val="-7"/>
        </w:rPr>
        <w:t xml:space="preserve"> </w:t>
      </w:r>
      <w:r>
        <w:t>выводе</w:t>
      </w:r>
      <w:r>
        <w:rPr>
          <w:spacing w:val="-8"/>
        </w:rPr>
        <w:t xml:space="preserve"> </w:t>
      </w:r>
      <w:r>
        <w:t>генератора</w:t>
      </w:r>
      <w:r>
        <w:rPr>
          <w:spacing w:val="-4"/>
        </w:rPr>
        <w:t xml:space="preserve"> </w:t>
      </w:r>
      <w:r>
        <w:t>появляется</w:t>
      </w:r>
      <w:r>
        <w:rPr>
          <w:spacing w:val="-7"/>
        </w:rPr>
        <w:t xml:space="preserve"> </w:t>
      </w:r>
      <w:r>
        <w:t>логический</w:t>
      </w:r>
      <w:r>
        <w:rPr>
          <w:spacing w:val="-4"/>
        </w:rPr>
        <w:t xml:space="preserve"> </w:t>
      </w:r>
      <w:r>
        <w:t>уровень</w:t>
      </w:r>
      <w:r>
        <w:rPr>
          <w:spacing w:val="-11"/>
        </w:rPr>
        <w:t xml:space="preserve"> </w:t>
      </w:r>
      <w:r>
        <w:t>согласно</w:t>
      </w:r>
      <w:r>
        <w:rPr>
          <w:spacing w:val="-8"/>
        </w:rPr>
        <w:t xml:space="preserve"> </w:t>
      </w:r>
      <w:r>
        <w:rPr>
          <w:spacing w:val="1"/>
        </w:rPr>
        <w:t>разряду</w:t>
      </w:r>
      <w:r>
        <w:rPr>
          <w:spacing w:val="-12"/>
        </w:rPr>
        <w:t xml:space="preserve"> </w:t>
      </w:r>
      <w:r w:rsidR="00FD75E0">
        <w:rPr>
          <w:spacing w:val="2"/>
        </w:rPr>
        <w:t>двоич</w:t>
      </w:r>
      <w:r>
        <w:t>ного</w:t>
      </w:r>
      <w:r>
        <w:rPr>
          <w:spacing w:val="-8"/>
        </w:rPr>
        <w:t xml:space="preserve"> </w:t>
      </w:r>
      <w:r>
        <w:rPr>
          <w:spacing w:val="-1"/>
        </w:rPr>
        <w:t>кодового</w:t>
      </w:r>
      <w:r>
        <w:rPr>
          <w:spacing w:val="-7"/>
        </w:rPr>
        <w:t xml:space="preserve"> </w:t>
      </w:r>
      <w:r>
        <w:t>слова,</w:t>
      </w:r>
      <w:r>
        <w:rPr>
          <w:spacing w:val="-4"/>
        </w:rPr>
        <w:t xml:space="preserve"> </w:t>
      </w:r>
      <w:r>
        <w:t>при</w:t>
      </w:r>
      <w:r>
        <w:rPr>
          <w:spacing w:val="-7"/>
        </w:rPr>
        <w:t xml:space="preserve"> </w:t>
      </w:r>
      <w:r>
        <w:rPr>
          <w:spacing w:val="-1"/>
        </w:rPr>
        <w:t>этом</w:t>
      </w:r>
      <w:r>
        <w:rPr>
          <w:spacing w:val="-6"/>
        </w:rPr>
        <w:t xml:space="preserve"> </w:t>
      </w:r>
      <w:r>
        <w:t>генератор</w:t>
      </w:r>
      <w:r>
        <w:rPr>
          <w:spacing w:val="-2"/>
        </w:rPr>
        <w:t xml:space="preserve"> </w:t>
      </w:r>
      <w:r>
        <w:t>работает</w:t>
      </w:r>
      <w:r>
        <w:rPr>
          <w:spacing w:val="-8"/>
        </w:rPr>
        <w:t xml:space="preserve"> </w:t>
      </w:r>
      <w:r>
        <w:t>в</w:t>
      </w:r>
      <w:r>
        <w:rPr>
          <w:spacing w:val="-8"/>
        </w:rPr>
        <w:t xml:space="preserve"> </w:t>
      </w:r>
      <w:r>
        <w:t>трех</w:t>
      </w:r>
      <w:r>
        <w:rPr>
          <w:spacing w:val="-11"/>
        </w:rPr>
        <w:t xml:space="preserve"> </w:t>
      </w:r>
      <w:r>
        <w:t>режимах:</w:t>
      </w:r>
    </w:p>
    <w:p w:rsidR="00B61A6B" w:rsidRDefault="00306731" w:rsidP="006A6BF9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r w:rsidR="00B61A6B" w:rsidRPr="00850CD3">
        <w:rPr>
          <w:spacing w:val="-1"/>
        </w:rPr>
        <w:t>Step</w:t>
      </w:r>
      <w:r w:rsidR="00B61A6B" w:rsidRPr="00850CD3">
        <w:rPr>
          <w:spacing w:val="3"/>
        </w:rPr>
        <w:t xml:space="preserve"> </w:t>
      </w:r>
      <w:r w:rsidR="00B61A6B">
        <w:t>(Пошаговый)</w:t>
      </w:r>
      <w:r w:rsidR="00B61A6B" w:rsidRPr="00850CD3">
        <w:rPr>
          <w:spacing w:val="8"/>
        </w:rPr>
        <w:t xml:space="preserve"> </w:t>
      </w:r>
      <w:r w:rsidR="00B61A6B">
        <w:t>–</w:t>
      </w:r>
      <w:r w:rsidR="00B61A6B" w:rsidRPr="00850CD3">
        <w:rPr>
          <w:spacing w:val="4"/>
        </w:rPr>
        <w:t xml:space="preserve"> </w:t>
      </w:r>
      <w:r w:rsidR="00B61A6B">
        <w:t>каждый</w:t>
      </w:r>
      <w:r w:rsidR="00B61A6B" w:rsidRPr="00850CD3">
        <w:rPr>
          <w:spacing w:val="3"/>
        </w:rPr>
        <w:t xml:space="preserve"> </w:t>
      </w:r>
      <w:r w:rsidR="00B61A6B">
        <w:t>раз</w:t>
      </w:r>
      <w:r w:rsidR="00B61A6B" w:rsidRPr="00850CD3">
        <w:rPr>
          <w:spacing w:val="4"/>
        </w:rPr>
        <w:t xml:space="preserve"> </w:t>
      </w:r>
      <w:r w:rsidR="00B61A6B">
        <w:t>при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1"/>
        </w:rPr>
        <w:t>подаче</w:t>
      </w:r>
      <w:r w:rsidR="00B61A6B" w:rsidRPr="00850CD3">
        <w:rPr>
          <w:spacing w:val="5"/>
        </w:rPr>
        <w:t xml:space="preserve"> </w:t>
      </w:r>
      <w:r w:rsidR="00B61A6B">
        <w:t>очередного</w:t>
      </w:r>
      <w:r w:rsidR="00B61A6B" w:rsidRPr="00850CD3">
        <w:rPr>
          <w:spacing w:val="4"/>
        </w:rPr>
        <w:t xml:space="preserve"> </w:t>
      </w:r>
      <w:r w:rsidR="00B61A6B" w:rsidRPr="00850CD3">
        <w:rPr>
          <w:spacing w:val="-1"/>
        </w:rPr>
        <w:t>слова</w:t>
      </w:r>
      <w:r w:rsidR="00B61A6B" w:rsidRPr="00850CD3">
        <w:rPr>
          <w:spacing w:val="4"/>
        </w:rPr>
        <w:t xml:space="preserve"> </w:t>
      </w:r>
      <w:r w:rsidR="00B61A6B">
        <w:t>на</w:t>
      </w:r>
      <w:r w:rsidR="00B61A6B" w:rsidRPr="00850CD3">
        <w:rPr>
          <w:spacing w:val="5"/>
        </w:rPr>
        <w:t xml:space="preserve"> </w:t>
      </w:r>
      <w:r w:rsidR="00B61A6B">
        <w:t>выход</w:t>
      </w:r>
      <w:r w:rsidR="00B61A6B" w:rsidRPr="00850CD3">
        <w:rPr>
          <w:spacing w:val="34"/>
          <w:w w:val="99"/>
        </w:rPr>
        <w:t xml:space="preserve"> </w:t>
      </w:r>
      <w:r w:rsidR="00B61A6B">
        <w:t>моделирование</w:t>
      </w:r>
      <w:r w:rsidR="00B61A6B" w:rsidRPr="00850CD3">
        <w:rPr>
          <w:spacing w:val="-37"/>
        </w:rPr>
        <w:t xml:space="preserve"> </w:t>
      </w:r>
      <w:r w:rsidR="00B61A6B">
        <w:t>останавливается;</w:t>
      </w:r>
    </w:p>
    <w:p w:rsidR="00B61A6B" w:rsidRPr="00306731" w:rsidRDefault="00B61A6B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6731">
        <w:rPr>
          <w:noProof/>
          <w:spacing w:val="-1"/>
          <w:lang w:eastAsia="ru-RU"/>
        </w:rPr>
        <mc:AlternateContent>
          <mc:Choice Requires="wps">
            <w:drawing>
              <wp:anchor distT="0" distB="0" distL="114300" distR="114300" simplePos="0" relativeHeight="251745280" behindDoc="1" locked="0" layoutInCell="0" allowOverlap="1" wp14:anchorId="0B697721" wp14:editId="680BDAD8">
                <wp:simplePos x="0" y="0"/>
                <wp:positionH relativeFrom="page">
                  <wp:posOffset>5337175</wp:posOffset>
                </wp:positionH>
                <wp:positionV relativeFrom="paragraph">
                  <wp:posOffset>282575</wp:posOffset>
                </wp:positionV>
                <wp:extent cx="114300" cy="114300"/>
                <wp:effectExtent l="3175" t="0" r="0" b="3810"/>
                <wp:wrapNone/>
                <wp:docPr id="4508" name="Прямоугольник 4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114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F4679" w:rsidRDefault="00EF4679" w:rsidP="00B61A6B">
                            <w:pPr>
                              <w:spacing w:line="180" w:lineRule="atLeast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E464B06" wp14:editId="19B90457">
                                  <wp:extent cx="114300" cy="114300"/>
                                  <wp:effectExtent l="0" t="0" r="0" b="0"/>
                                  <wp:docPr id="4660" name="Рисунок 46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5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4300" cy="1143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EF4679" w:rsidRDefault="00EF4679" w:rsidP="00B61A6B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B697721" id="Прямоугольник 4508" o:spid="_x0000_s1039" style="position:absolute;left:0;text-align:left;margin-left:420.25pt;margin-top:22.25pt;width:9pt;height:9pt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" o:allowincell="f" filled="f" stroked="f">
                <v:textbox inset="0,0,0,0">
                  <w:txbxContent>
                    <w:p w:rsidR="00EF4679" w:rsidRDefault="00EF4679" w:rsidP="00B61A6B">
                      <w:pPr>
                        <w:spacing w:line="180" w:lineRule="atLeast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E464B06" wp14:editId="19B90457">
                            <wp:extent cx="114300" cy="114300"/>
                            <wp:effectExtent l="0" t="0" r="0" b="0"/>
                            <wp:docPr id="4660" name="Рисунок 46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5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4300" cy="1143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F4679" w:rsidRDefault="00EF4679" w:rsidP="00B61A6B"/>
                  </w:txbxContent>
                </v:textbox>
                <w10:wrap anchorx="page"/>
              </v:rect>
            </w:pict>
          </mc:Fallback>
        </mc:AlternateContent>
      </w:r>
      <w:r w:rsidR="00306731">
        <w:rPr>
          <w:spacing w:val="-1"/>
        </w:rPr>
        <w:t xml:space="preserve">  </w:t>
      </w:r>
      <w:r w:rsidRPr="00850CD3">
        <w:rPr>
          <w:spacing w:val="-1"/>
        </w:rPr>
        <w:t>Burst</w:t>
      </w:r>
      <w:r w:rsidRPr="00306731">
        <w:rPr>
          <w:spacing w:val="-1"/>
        </w:rPr>
        <w:t xml:space="preserve"> (Пакетный) – генерируется последовательность</w:t>
      </w:r>
      <w:r w:rsidRPr="00850CD3">
        <w:rPr>
          <w:spacing w:val="-1"/>
        </w:rPr>
        <w:t xml:space="preserve"> </w:t>
      </w:r>
      <w:r w:rsidRPr="00306731">
        <w:rPr>
          <w:spacing w:val="-1"/>
        </w:rPr>
        <w:t xml:space="preserve">кодовых </w:t>
      </w:r>
      <w:r w:rsidRPr="00850CD3">
        <w:rPr>
          <w:spacing w:val="-1"/>
        </w:rPr>
        <w:t>слов,</w:t>
      </w:r>
      <w:r w:rsidRPr="00306731">
        <w:rPr>
          <w:spacing w:val="-1"/>
        </w:rPr>
        <w:t xml:space="preserve"> </w:t>
      </w:r>
      <w:r w:rsidR="00850CD3" w:rsidRPr="00306731">
        <w:rPr>
          <w:spacing w:val="-1"/>
        </w:rPr>
        <w:t>на</w:t>
      </w:r>
      <w:r w:rsidRPr="00306731">
        <w:rPr>
          <w:spacing w:val="-1"/>
        </w:rPr>
        <w:t xml:space="preserve">чиная с </w:t>
      </w:r>
      <w:r w:rsidRPr="00850CD3">
        <w:rPr>
          <w:spacing w:val="-1"/>
        </w:rPr>
        <w:t>начальной</w:t>
      </w:r>
      <w:r w:rsidRPr="00306731">
        <w:rPr>
          <w:spacing w:val="-1"/>
        </w:rPr>
        <w:t xml:space="preserve"> </w:t>
      </w:r>
      <w:r w:rsidRPr="00306731">
        <w:rPr>
          <w:noProof/>
          <w:spacing w:val="-1"/>
          <w:lang w:eastAsia="ru-RU"/>
        </w:rPr>
        <w:drawing>
          <wp:inline distT="0" distB="0" distL="0" distR="0" wp14:anchorId="29D7709A" wp14:editId="49079F82">
            <wp:extent cx="133350" cy="142875"/>
            <wp:effectExtent l="0" t="0" r="0" b="9525"/>
            <wp:docPr id="4506" name="Рисунок 45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06731">
        <w:rPr>
          <w:spacing w:val="-1"/>
        </w:rPr>
        <w:t xml:space="preserve"> позиции и заканчивая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позицией, </w:t>
      </w:r>
      <w:r w:rsidR="00850CD3" w:rsidRPr="00306731">
        <w:rPr>
          <w:spacing w:val="-1"/>
        </w:rPr>
        <w:t>модели</w:t>
      </w:r>
      <w:r w:rsidRPr="00850CD3">
        <w:rPr>
          <w:spacing w:val="-1"/>
        </w:rPr>
        <w:t>рование</w:t>
      </w:r>
      <w:r w:rsidRPr="00306731">
        <w:rPr>
          <w:spacing w:val="-1"/>
        </w:rPr>
        <w:t xml:space="preserve"> останавливается при достижении </w:t>
      </w:r>
      <w:r w:rsidRPr="00850CD3">
        <w:rPr>
          <w:spacing w:val="-1"/>
        </w:rPr>
        <w:t>конечной</w:t>
      </w:r>
      <w:r w:rsidRPr="00306731">
        <w:rPr>
          <w:spacing w:val="-1"/>
        </w:rPr>
        <w:t xml:space="preserve"> позиции;</w:t>
      </w:r>
    </w:p>
    <w:p w:rsidR="00B61A6B" w:rsidRPr="00306731" w:rsidRDefault="00306731" w:rsidP="00306731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>
        <w:rPr>
          <w:spacing w:val="-1"/>
        </w:rPr>
        <w:t xml:space="preserve">  </w:t>
      </w:r>
      <w:r w:rsidR="00B61A6B" w:rsidRPr="00850CD3">
        <w:rPr>
          <w:spacing w:val="-1"/>
        </w:rPr>
        <w:t>Cycle</w:t>
      </w:r>
      <w:r w:rsidR="00B61A6B" w:rsidRPr="00306731">
        <w:rPr>
          <w:spacing w:val="-1"/>
        </w:rPr>
        <w:t xml:space="preserve"> (Циклический)</w:t>
      </w:r>
      <w:r w:rsidR="00B61A6B" w:rsidRPr="00850CD3">
        <w:rPr>
          <w:spacing w:val="-1"/>
        </w:rPr>
        <w:t xml:space="preserve"> </w:t>
      </w:r>
      <w:r w:rsidR="00B61A6B" w:rsidRPr="00306731">
        <w:rPr>
          <w:spacing w:val="-1"/>
        </w:rPr>
        <w:t xml:space="preserve">– на выводах генератора последовательно </w:t>
      </w:r>
      <w:r w:rsidR="00850CD3" w:rsidRPr="00306731">
        <w:rPr>
          <w:spacing w:val="-1"/>
        </w:rPr>
        <w:t>появля</w:t>
      </w:r>
      <w:r w:rsidR="00B61A6B" w:rsidRPr="00850CD3">
        <w:rPr>
          <w:spacing w:val="-1"/>
        </w:rPr>
        <w:t>ются</w:t>
      </w:r>
      <w:r w:rsidR="00B61A6B" w:rsidRPr="00306731">
        <w:rPr>
          <w:spacing w:val="-1"/>
        </w:rPr>
        <w:t xml:space="preserve"> логические </w:t>
      </w:r>
      <w:r w:rsidR="00B61A6B" w:rsidRPr="00850CD3">
        <w:rPr>
          <w:spacing w:val="-1"/>
        </w:rPr>
        <w:t>уровни</w:t>
      </w:r>
      <w:r w:rsidR="00B61A6B" w:rsidRPr="00306731">
        <w:rPr>
          <w:spacing w:val="-1"/>
        </w:rPr>
        <w:t xml:space="preserve"> согласно комбинации слов, генерирование </w:t>
      </w:r>
      <w:r w:rsidR="00850CD3" w:rsidRPr="00306731">
        <w:rPr>
          <w:spacing w:val="-1"/>
        </w:rPr>
        <w:t>осу</w:t>
      </w:r>
      <w:r w:rsidR="00B61A6B" w:rsidRPr="00306731">
        <w:rPr>
          <w:spacing w:val="-1"/>
        </w:rPr>
        <w:t xml:space="preserve">ществляется до </w:t>
      </w:r>
      <w:r w:rsidR="00B61A6B" w:rsidRPr="00850CD3">
        <w:rPr>
          <w:spacing w:val="-1"/>
        </w:rPr>
        <w:t>тех</w:t>
      </w:r>
      <w:r w:rsidR="00B61A6B" w:rsidRPr="00306731">
        <w:rPr>
          <w:spacing w:val="-1"/>
        </w:rPr>
        <w:t xml:space="preserve"> пор, </w:t>
      </w:r>
      <w:r w:rsidR="00B61A6B" w:rsidRPr="00850CD3">
        <w:rPr>
          <w:spacing w:val="-1"/>
        </w:rPr>
        <w:t>пока</w:t>
      </w:r>
      <w:r w:rsidR="00B61A6B" w:rsidRPr="00306731">
        <w:rPr>
          <w:spacing w:val="-1"/>
        </w:rPr>
        <w:t xml:space="preserve"> не будет </w:t>
      </w:r>
      <w:r w:rsidR="00B61A6B" w:rsidRPr="00850CD3">
        <w:rPr>
          <w:spacing w:val="-1"/>
        </w:rPr>
        <w:t>остановлено</w:t>
      </w:r>
      <w:r w:rsidR="00B61A6B" w:rsidRPr="00306731">
        <w:rPr>
          <w:spacing w:val="-1"/>
        </w:rPr>
        <w:t xml:space="preserve"> моделирование </w:t>
      </w:r>
      <w:r w:rsidR="00850CD3" w:rsidRPr="00306731">
        <w:rPr>
          <w:spacing w:val="-1"/>
        </w:rPr>
        <w:t>ил</w:t>
      </w:r>
      <w:r w:rsidR="0085243C" w:rsidRPr="00306731">
        <w:rPr>
          <w:spacing w:val="-1"/>
        </w:rPr>
        <w:t>и</w:t>
      </w:r>
      <w:r w:rsidR="00850CD3" w:rsidRPr="00306731">
        <w:rPr>
          <w:spacing w:val="-1"/>
        </w:rPr>
        <w:t xml:space="preserve"> </w:t>
      </w:r>
      <w:r w:rsidR="00B61A6B" w:rsidRPr="00850CD3">
        <w:rPr>
          <w:spacing w:val="-1"/>
        </w:rPr>
        <w:t>достигнута</w:t>
      </w:r>
      <w:r w:rsidR="00B61A6B" w:rsidRPr="00306731">
        <w:rPr>
          <w:spacing w:val="-1"/>
        </w:rPr>
        <w:t xml:space="preserve"> точка прерывания (Breakpoint</w:t>
      </w:r>
      <w:r w:rsidR="00B61A6B" w:rsidRPr="00850CD3">
        <w:rPr>
          <w:spacing w:val="-1"/>
        </w:rPr>
        <w:t>).</w:t>
      </w:r>
    </w:p>
    <w:p w:rsidR="00FD75E0" w:rsidRDefault="00E264F4" w:rsidP="00FD75E0">
      <w:pPr>
        <w:pStyle w:val="af0"/>
        <w:spacing w:before="280" w:after="12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447F16B8" wp14:editId="5A97582D">
                <wp:simplePos x="0" y="0"/>
                <wp:positionH relativeFrom="column">
                  <wp:posOffset>4077081</wp:posOffset>
                </wp:positionH>
                <wp:positionV relativeFrom="paragraph">
                  <wp:posOffset>4015384</wp:posOffset>
                </wp:positionV>
                <wp:extent cx="409651" cy="1119226"/>
                <wp:effectExtent l="38100" t="0" r="28575" b="62230"/>
                <wp:wrapNone/>
                <wp:docPr id="4676" name="Прямая со стрелкой 46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651" cy="111922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1A2A3F6" id="Прямая со стрелкой 4676" o:spid="_x0000_s1026" type="#_x0000_t32" style="position:absolute;left:0;text-align:left;margin-left:321.05pt;margin-top:316.15pt;width:32.25pt;height:88.15pt;flip:x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:rsidTr="006B3332">
        <w:tc>
          <w:tcPr>
            <w:tcW w:w="1985" w:type="dxa"/>
          </w:tcPr>
          <w:p w:rsidR="003053B8" w:rsidRP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lastRenderedPageBreak/>
              <w:t>С</w:t>
            </w:r>
            <w:r w:rsidR="003053B8">
              <w:rPr>
                <w:b w:val="0"/>
                <w:sz w:val="24"/>
                <w:szCs w:val="24"/>
              </w:rPr>
              <w:t xml:space="preserve">тарший </w:t>
            </w:r>
            <w:r>
              <w:rPr>
                <w:b w:val="0"/>
                <w:sz w:val="24"/>
                <w:szCs w:val="24"/>
              </w:rPr>
              <w:t>16 </w:t>
            </w:r>
            <w:r w:rsidR="003053B8">
              <w:rPr>
                <w:b w:val="0"/>
                <w:sz w:val="24"/>
                <w:szCs w:val="24"/>
              </w:rPr>
              <w:t>бит</w:t>
            </w:r>
          </w:p>
        </w:tc>
        <w:tc>
          <w:tcPr>
            <w:tcW w:w="3677" w:type="dxa"/>
          </w:tcPr>
          <w:p w:rsidR="003053B8" w:rsidRDefault="006B3332" w:rsidP="003053B8">
            <w:pPr>
              <w:pStyle w:val="af0"/>
              <w:spacing w:before="280" w:after="80"/>
              <w:jc w:val="left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М</w:t>
            </w:r>
            <w:r w:rsidR="003053B8">
              <w:rPr>
                <w:b w:val="0"/>
                <w:sz w:val="24"/>
                <w:szCs w:val="24"/>
              </w:rPr>
              <w:t>ладший 16 бит</w:t>
            </w:r>
          </w:p>
        </w:tc>
        <w:tc>
          <w:tcPr>
            <w:tcW w:w="2832" w:type="dxa"/>
          </w:tcPr>
          <w:p w:rsidR="003053B8" w:rsidRDefault="006B3332" w:rsidP="00E264F4">
            <w:pPr>
              <w:pStyle w:val="af0"/>
              <w:spacing w:before="280" w:after="80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Б</w:t>
            </w:r>
            <w:r w:rsidR="003053B8">
              <w:rPr>
                <w:b w:val="0"/>
                <w:sz w:val="24"/>
                <w:szCs w:val="24"/>
              </w:rPr>
              <w:t xml:space="preserve">уфер </w:t>
            </w:r>
            <w:r w:rsidR="00E264F4">
              <w:rPr>
                <w:b w:val="0"/>
                <w:sz w:val="24"/>
                <w:szCs w:val="24"/>
              </w:rPr>
              <w:t>вывода</w:t>
            </w:r>
          </w:p>
        </w:tc>
      </w:tr>
    </w:tbl>
    <w:p w:rsidR="003053B8" w:rsidRDefault="006B3332" w:rsidP="003053B8">
      <w:pPr>
        <w:pStyle w:val="af0"/>
        <w:rPr>
          <w:b w:val="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9C22BDF" wp14:editId="4919DC0F">
                <wp:simplePos x="0" y="0"/>
                <wp:positionH relativeFrom="column">
                  <wp:posOffset>1432819</wp:posOffset>
                </wp:positionH>
                <wp:positionV relativeFrom="paragraph">
                  <wp:posOffset>-1763</wp:posOffset>
                </wp:positionV>
                <wp:extent cx="144223" cy="1447800"/>
                <wp:effectExtent l="0" t="0" r="65405" b="57150"/>
                <wp:wrapNone/>
                <wp:docPr id="4672" name="Прямая со стрелкой 4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223" cy="1447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93AE4B7" id="Прямая со стрелкой 4672" o:spid="_x0000_s1026" type="#_x0000_t32" style="position:absolute;left:0;text-align:left;margin-left:112.8pt;margin-top:-.15pt;width:11.35pt;height:114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" strokecolor="black [3213]" strokeweight=".5pt">
                <v:stroke endarrow="classic" joinstyle="miter"/>
              </v:shape>
            </w:pict>
          </mc:Fallback>
        </mc:AlternateContent>
      </w:r>
      <w:r w:rsidR="00374789"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7EAACA42" wp14:editId="791E444D">
                <wp:simplePos x="0" y="0"/>
                <wp:positionH relativeFrom="column">
                  <wp:posOffset>4457700</wp:posOffset>
                </wp:positionH>
                <wp:positionV relativeFrom="paragraph">
                  <wp:posOffset>-60960</wp:posOffset>
                </wp:positionV>
                <wp:extent cx="112338" cy="585470"/>
                <wp:effectExtent l="0" t="0" r="59690" b="62230"/>
                <wp:wrapNone/>
                <wp:docPr id="4697" name="Прямая со стрелкой 4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338" cy="5854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BBE013" id="Прямая со стрелкой 4697" o:spid="_x0000_s1026" type="#_x0000_t32" style="position:absolute;left:0;text-align:left;margin-left:351pt;margin-top:-4.8pt;width:8.85pt;height:46.1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1B682E8" wp14:editId="31C8DD97">
                <wp:simplePos x="0" y="0"/>
                <wp:positionH relativeFrom="column">
                  <wp:posOffset>31775</wp:posOffset>
                </wp:positionH>
                <wp:positionV relativeFrom="paragraph">
                  <wp:posOffset>25</wp:posOffset>
                </wp:positionV>
                <wp:extent cx="241402" cy="1448410"/>
                <wp:effectExtent l="57150" t="0" r="25400" b="57150"/>
                <wp:wrapNone/>
                <wp:docPr id="4671" name="Прямая со стрелкой 4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1402" cy="14484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CC0FDAD" id="Прямая со стрелкой 4671" o:spid="_x0000_s1026" type="#_x0000_t32" style="position:absolute;left:0;text-align:left;margin-left:2.5pt;margin-top:0;width:19pt;height:114.05pt;flip:x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1E9C57F" wp14:editId="004A523C">
                <wp:simplePos x="0" y="0"/>
                <wp:positionH relativeFrom="column">
                  <wp:posOffset>1288415</wp:posOffset>
                </wp:positionH>
                <wp:positionV relativeFrom="paragraph">
                  <wp:posOffset>698805</wp:posOffset>
                </wp:positionV>
                <wp:extent cx="226695" cy="1543507"/>
                <wp:effectExtent l="0" t="0" r="40005" b="19050"/>
                <wp:wrapNone/>
                <wp:docPr id="4670" name="Левая фигурная скобка 4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66099C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Левая фигурная скобка 4670" o:spid="_x0000_s1026" type="#_x0000_t87" style="position:absolute;left:0;text-align:left;margin-left:101.45pt;margin-top:55pt;width:17.85pt;height:121.55pt;rotation:180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3E418B03" wp14:editId="737EB9F0">
                <wp:simplePos x="0" y="0"/>
                <wp:positionH relativeFrom="column">
                  <wp:posOffset>119177</wp:posOffset>
                </wp:positionH>
                <wp:positionV relativeFrom="paragraph">
                  <wp:posOffset>680085</wp:posOffset>
                </wp:positionV>
                <wp:extent cx="226695" cy="1543507"/>
                <wp:effectExtent l="38100" t="0" r="20955" b="19050"/>
                <wp:wrapNone/>
                <wp:docPr id="4664" name="Левая фигурная скобка 4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1543507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D4D4F8" id="Левая фигурная скобка 4664" o:spid="_x0000_s1026" type="#_x0000_t87" style="position:absolute;left:0;text-align:left;margin-left:9.4pt;margin-top:53.55pt;width:17.85pt;height:121.55pt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em3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nv9fg8jSSroUv2+/lx/rG+X79Dybf2l/rR8s3xVf2suXtdf6+/1BzhvUTAC&#10;DGfaDsDVuT4zLWeB9IDMuan8H0pF84D7YoU7mztE4TJN+/3dDCMKoiTrPczibd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" adj="2619" strokecolor="black [3200]" strokeweight=".5pt">
                <v:stroke joinstyle="miter"/>
              </v:shape>
            </w:pict>
          </mc:Fallback>
        </mc:AlternateContent>
      </w:r>
      <w:r w:rsidR="00E264F4"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FB0238C" wp14:editId="03509957">
                <wp:simplePos x="0" y="0"/>
                <wp:positionH relativeFrom="column">
                  <wp:posOffset>3133522</wp:posOffset>
                </wp:positionH>
                <wp:positionV relativeFrom="paragraph">
                  <wp:posOffset>1294713</wp:posOffset>
                </wp:positionV>
                <wp:extent cx="226695" cy="3021051"/>
                <wp:effectExtent l="0" t="6350" r="14605" b="90805"/>
                <wp:wrapNone/>
                <wp:docPr id="4663" name="Левая фигурная скобка 46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26695" cy="3021051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CE4ED11" id="Левая фигурная скобка 4663" o:spid="_x0000_s1026" type="#_x0000_t87" style="position:absolute;left:0;text-align:left;margin-left:246.75pt;margin-top:101.95pt;width:17.85pt;height:237.9pt;rotation:-90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" adj="1338" strokecolor="black [3200]" strokeweight=".5pt">
                <v:stroke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6174C29" wp14:editId="06D1AB86">
                <wp:simplePos x="0" y="0"/>
                <wp:positionH relativeFrom="column">
                  <wp:posOffset>1004706</wp:posOffset>
                </wp:positionH>
                <wp:positionV relativeFrom="paragraph">
                  <wp:posOffset>2808580</wp:posOffset>
                </wp:positionV>
                <wp:extent cx="300828" cy="277000"/>
                <wp:effectExtent l="38100" t="38100" r="23495" b="27940"/>
                <wp:wrapNone/>
                <wp:docPr id="4661" name="Прямая со стрелкой 46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0828" cy="277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B1DF180" id="Прямая со стрелкой 4661" o:spid="_x0000_s1026" type="#_x0000_t32" style="position:absolute;left:0;text-align:left;margin-left:79.1pt;margin-top:221.15pt;width:23.7pt;height:21.8pt;flip:x y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4ADEA01" wp14:editId="0EF6F64B">
                <wp:simplePos x="0" y="0"/>
                <wp:positionH relativeFrom="column">
                  <wp:posOffset>499867</wp:posOffset>
                </wp:positionH>
                <wp:positionV relativeFrom="paragraph">
                  <wp:posOffset>2795245</wp:posOffset>
                </wp:positionV>
                <wp:extent cx="152400" cy="228600"/>
                <wp:effectExtent l="0" t="38100" r="57150" b="19050"/>
                <wp:wrapNone/>
                <wp:docPr id="4653" name="Прямая со стрелкой 4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0" cy="228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A303713" id="Прямая со стрелкой 4653" o:spid="_x0000_s1026" type="#_x0000_t32" style="position:absolute;left:0;text-align:left;margin-left:39.35pt;margin-top:220.1pt;width:12pt;height:18pt;flip:y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 w:rsidR="003053B8">
        <w:rPr>
          <w:noProof/>
        </w:rPr>
        <w:drawing>
          <wp:inline distT="0" distB="0" distL="0" distR="0" wp14:anchorId="33534B20" wp14:editId="1D75E717">
            <wp:extent cx="1104900" cy="2428875"/>
            <wp:effectExtent l="0" t="0" r="0" b="9525"/>
            <wp:docPr id="4651" name="Рисунок 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noProof/>
        </w:rPr>
        <w:tab/>
      </w:r>
      <w:r w:rsidR="003053B8">
        <w:rPr>
          <w:noProof/>
        </w:rPr>
        <w:drawing>
          <wp:inline distT="0" distB="0" distL="0" distR="0" wp14:anchorId="4F2F1660" wp14:editId="5C7A437B">
            <wp:extent cx="3497209" cy="2847975"/>
            <wp:effectExtent l="0" t="0" r="8255" b="0"/>
            <wp:docPr id="4642" name="Рисунок 4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16920" cy="28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53B8" w:rsidRPr="003053B8">
        <w:rPr>
          <w:b w:val="0"/>
          <w:sz w:val="24"/>
          <w:szCs w:val="24"/>
        </w:rPr>
        <w:t xml:space="preserve">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3677"/>
        <w:gridCol w:w="2832"/>
      </w:tblGrid>
      <w:tr w:rsidR="003053B8" w:rsidTr="003053B8">
        <w:tc>
          <w:tcPr>
            <w:tcW w:w="1985" w:type="dxa"/>
          </w:tcPr>
          <w:p w:rsidR="003053B8" w:rsidRDefault="003053B8" w:rsidP="003053B8">
            <w:pPr>
              <w:pStyle w:val="af0"/>
              <w:rPr>
                <w:b w:val="0"/>
                <w:sz w:val="24"/>
                <w:szCs w:val="24"/>
              </w:rPr>
            </w:pPr>
          </w:p>
          <w:p w:rsidR="003053B8" w:rsidRDefault="006F251E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нешняя</w:t>
            </w:r>
          </w:p>
          <w:p w:rsidR="003053B8" w:rsidRPr="003053B8" w:rsidRDefault="003053B8" w:rsidP="003053B8">
            <w:pPr>
              <w:pStyle w:val="af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синхронизация</w:t>
            </w:r>
          </w:p>
        </w:tc>
        <w:tc>
          <w:tcPr>
            <w:tcW w:w="3677" w:type="dxa"/>
          </w:tcPr>
          <w:p w:rsidR="003053B8" w:rsidRDefault="00E264F4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47680" behindDoc="0" locked="0" layoutInCell="1" allowOverlap="1" wp14:anchorId="597BA105" wp14:editId="76DD26C3">
                      <wp:simplePos x="0" y="0"/>
                      <wp:positionH relativeFrom="column">
                        <wp:posOffset>1957983</wp:posOffset>
                      </wp:positionH>
                      <wp:positionV relativeFrom="paragraph">
                        <wp:posOffset>92761</wp:posOffset>
                      </wp:positionV>
                      <wp:extent cx="300828" cy="145186"/>
                      <wp:effectExtent l="38100" t="38100" r="23495" b="26670"/>
                      <wp:wrapNone/>
                      <wp:docPr id="4662" name="Прямая со стрелкой 46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300828" cy="14518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  <a:headEnd type="none"/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      <w:pict>
                    <v:shape w14:anchorId="0DB4617C" id="Прямая со стрелкой 4662" o:spid="_x0000_s1026" type="#_x0000_t32" style="position:absolute;left:0;text-align:left;margin-left:154.15pt;margin-top:7.3pt;width:23.7pt;height:11.45pt;flip:x y;z-index:251847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" strokecolor="black [3213]" strokeweight=".5pt">
                      <v:stroke endarrow="classic" joinstyle="miter"/>
                    </v:shape>
                  </w:pict>
                </mc:Fallback>
              </mc:AlternateContent>
            </w:r>
            <w:r w:rsidR="006F251E">
              <w:rPr>
                <w:b w:val="0"/>
                <w:sz w:val="24"/>
                <w:szCs w:val="24"/>
              </w:rPr>
              <w:t>С</w:t>
            </w:r>
            <w:r w:rsidR="003053B8">
              <w:rPr>
                <w:b w:val="0"/>
                <w:sz w:val="24"/>
                <w:szCs w:val="24"/>
              </w:rPr>
              <w:t>игнал готовности</w:t>
            </w:r>
          </w:p>
        </w:tc>
        <w:tc>
          <w:tcPr>
            <w:tcW w:w="2832" w:type="dxa"/>
          </w:tcPr>
          <w:p w:rsidR="003053B8" w:rsidRDefault="006F251E" w:rsidP="003053B8">
            <w:pPr>
              <w:pStyle w:val="af0"/>
              <w:spacing w:before="280"/>
              <w:jc w:val="both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>В</w:t>
            </w:r>
            <w:r w:rsidR="003053B8">
              <w:rPr>
                <w:b w:val="0"/>
                <w:sz w:val="24"/>
                <w:szCs w:val="24"/>
              </w:rPr>
              <w:t>ыводы генератора</w:t>
            </w:r>
          </w:p>
        </w:tc>
      </w:tr>
    </w:tbl>
    <w:p w:rsidR="003053B8" w:rsidRDefault="00F41956" w:rsidP="003053B8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053B8">
        <w:rPr>
          <w:b w:val="0"/>
          <w:sz w:val="24"/>
          <w:szCs w:val="24"/>
        </w:rPr>
        <w:t>.4</w:t>
      </w:r>
      <w:r w:rsidR="003053B8" w:rsidRPr="003053B8">
        <w:rPr>
          <w:b w:val="0"/>
          <w:sz w:val="24"/>
          <w:szCs w:val="24"/>
        </w:rPr>
        <w:t>.</w:t>
      </w:r>
      <w:r w:rsidR="003053B8">
        <w:rPr>
          <w:b w:val="0"/>
          <w:sz w:val="24"/>
          <w:szCs w:val="24"/>
        </w:rPr>
        <w:t xml:space="preserve"> Генератор слов </w:t>
      </w:r>
    </w:p>
    <w:p w:rsidR="00B61A6B" w:rsidRDefault="00B61A6B" w:rsidP="00850CD3">
      <w:r>
        <w:rPr>
          <w:spacing w:val="-2"/>
        </w:rPr>
        <w:t>Во</w:t>
      </w:r>
      <w:r>
        <w:rPr>
          <w:spacing w:val="12"/>
        </w:rPr>
        <w:t xml:space="preserve"> </w:t>
      </w:r>
      <w:r>
        <w:t>время</w:t>
      </w:r>
      <w:r>
        <w:rPr>
          <w:spacing w:val="15"/>
        </w:rPr>
        <w:t xml:space="preserve"> </w:t>
      </w:r>
      <w:r>
        <w:t>моделирования</w:t>
      </w:r>
      <w:r>
        <w:rPr>
          <w:spacing w:val="15"/>
        </w:rPr>
        <w:t xml:space="preserve"> </w:t>
      </w:r>
      <w:r>
        <w:t>курсор</w:t>
      </w:r>
      <w:r>
        <w:rPr>
          <w:spacing w:val="32"/>
        </w:rPr>
        <w:t xml:space="preserve"> </w:t>
      </w:r>
      <w:r>
        <w:rPr>
          <w:noProof/>
          <w:spacing w:val="32"/>
          <w:position w:val="-6"/>
          <w:lang w:eastAsia="ru-RU"/>
        </w:rPr>
        <w:drawing>
          <wp:inline distT="0" distB="0" distL="0" distR="0" wp14:anchorId="1D2500E7" wp14:editId="2FA04D59">
            <wp:extent cx="104775" cy="152400"/>
            <wp:effectExtent l="0" t="0" r="9525" b="0"/>
            <wp:docPr id="4504" name="Рисунок 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0CD3">
        <w:rPr>
          <w:spacing w:val="32"/>
        </w:rPr>
        <w:t xml:space="preserve"> </w:t>
      </w:r>
      <w:r>
        <w:t>в</w:t>
      </w:r>
      <w:r>
        <w:rPr>
          <w:spacing w:val="28"/>
        </w:rPr>
        <w:t xml:space="preserve"> </w:t>
      </w:r>
      <w:r>
        <w:rPr>
          <w:spacing w:val="-1"/>
        </w:rPr>
        <w:t>окне</w:t>
      </w:r>
      <w:r>
        <w:rPr>
          <w:spacing w:val="31"/>
        </w:rPr>
        <w:t xml:space="preserve"> </w:t>
      </w:r>
      <w:r w:rsidR="006F251E">
        <w:rPr>
          <w:spacing w:val="-1"/>
        </w:rPr>
        <w:t>«Б</w:t>
      </w:r>
      <w:r>
        <w:rPr>
          <w:spacing w:val="-1"/>
        </w:rPr>
        <w:t>уфер</w:t>
      </w:r>
      <w:r>
        <w:rPr>
          <w:spacing w:val="30"/>
        </w:rPr>
        <w:t xml:space="preserve"> </w:t>
      </w:r>
      <w:r>
        <w:rPr>
          <w:spacing w:val="1"/>
        </w:rPr>
        <w:t>вывода»</w:t>
      </w:r>
      <w:r>
        <w:rPr>
          <w:spacing w:val="31"/>
        </w:rPr>
        <w:t xml:space="preserve"> </w:t>
      </w:r>
      <w:r>
        <w:rPr>
          <w:spacing w:val="-1"/>
        </w:rPr>
        <w:t>указывает</w:t>
      </w:r>
      <w:r>
        <w:rPr>
          <w:spacing w:val="76"/>
        </w:rPr>
        <w:t xml:space="preserve"> </w:t>
      </w:r>
      <w:r>
        <w:rPr>
          <w:spacing w:val="2"/>
        </w:rPr>
        <w:t>на</w:t>
      </w:r>
      <w:r>
        <w:rPr>
          <w:spacing w:val="-7"/>
        </w:rPr>
        <w:t xml:space="preserve"> </w:t>
      </w:r>
      <w:r>
        <w:rPr>
          <w:spacing w:val="-1"/>
        </w:rPr>
        <w:t>текущее</w:t>
      </w:r>
      <w:r>
        <w:rPr>
          <w:spacing w:val="31"/>
        </w:rPr>
        <w:t xml:space="preserve"> </w:t>
      </w:r>
      <w:r>
        <w:t>генерируемое</w:t>
      </w:r>
      <w:r>
        <w:rPr>
          <w:spacing w:val="31"/>
        </w:rPr>
        <w:t xml:space="preserve"> </w:t>
      </w:r>
      <w:r>
        <w:t>слово.</w:t>
      </w:r>
      <w:r>
        <w:rPr>
          <w:spacing w:val="32"/>
        </w:rPr>
        <w:t xml:space="preserve"> </w:t>
      </w:r>
      <w:r>
        <w:rPr>
          <w:spacing w:val="1"/>
        </w:rPr>
        <w:t>Остановив</w:t>
      </w:r>
      <w:r>
        <w:rPr>
          <w:spacing w:val="29"/>
        </w:rPr>
        <w:t xml:space="preserve"> </w:t>
      </w:r>
      <w:r>
        <w:t>моделирование,</w:t>
      </w:r>
      <w:r>
        <w:rPr>
          <w:spacing w:val="31"/>
        </w:rPr>
        <w:t xml:space="preserve"> </w:t>
      </w:r>
      <w:r>
        <w:t>можно</w:t>
      </w:r>
      <w:r>
        <w:rPr>
          <w:spacing w:val="34"/>
        </w:rPr>
        <w:t xml:space="preserve"> </w:t>
      </w:r>
      <w:r w:rsidR="00850CD3">
        <w:t>изменить</w:t>
      </w:r>
      <w:r>
        <w:rPr>
          <w:spacing w:val="20"/>
        </w:rPr>
        <w:t xml:space="preserve"> </w:t>
      </w:r>
      <w:r w:rsidR="00850CD3">
        <w:rPr>
          <w:spacing w:val="2"/>
        </w:rPr>
        <w:t>по</w:t>
      </w:r>
      <w:r>
        <w:t>ложение</w:t>
      </w:r>
      <w:r>
        <w:rPr>
          <w:spacing w:val="14"/>
        </w:rPr>
        <w:t xml:space="preserve"> </w:t>
      </w:r>
      <w:r>
        <w:t>курсора,</w:t>
      </w:r>
      <w:r>
        <w:rPr>
          <w:spacing w:val="16"/>
        </w:rPr>
        <w:t xml:space="preserve"> </w:t>
      </w:r>
      <w:r>
        <w:t>начальную</w:t>
      </w:r>
      <w:r>
        <w:rPr>
          <w:spacing w:val="11"/>
        </w:rPr>
        <w:t xml:space="preserve"> </w:t>
      </w:r>
      <w:r>
        <w:t>позицию,</w:t>
      </w:r>
      <w:r>
        <w:rPr>
          <w:spacing w:val="19"/>
        </w:rPr>
        <w:t xml:space="preserve"> </w:t>
      </w:r>
      <w:r>
        <w:t>конечную</w:t>
      </w:r>
      <w:r>
        <w:rPr>
          <w:spacing w:val="12"/>
        </w:rPr>
        <w:t xml:space="preserve"> </w:t>
      </w:r>
      <w:r>
        <w:t>позицию,</w:t>
      </w:r>
      <w:r>
        <w:rPr>
          <w:spacing w:val="15"/>
        </w:rPr>
        <w:t xml:space="preserve"> </w:t>
      </w:r>
      <w:r>
        <w:t>а</w:t>
      </w:r>
      <w:r>
        <w:rPr>
          <w:spacing w:val="18"/>
        </w:rPr>
        <w:t xml:space="preserve"> </w:t>
      </w:r>
      <w:r>
        <w:rPr>
          <w:spacing w:val="-1"/>
        </w:rPr>
        <w:t>также</w:t>
      </w:r>
      <w:r>
        <w:rPr>
          <w:spacing w:val="18"/>
        </w:rPr>
        <w:t xml:space="preserve"> </w:t>
      </w:r>
      <w:r>
        <w:t>точку</w:t>
      </w:r>
      <w:r>
        <w:rPr>
          <w:spacing w:val="84"/>
        </w:rPr>
        <w:t xml:space="preserve"> </w:t>
      </w:r>
      <w:r>
        <w:rPr>
          <w:spacing w:val="4"/>
        </w:rPr>
        <w:t>п</w:t>
      </w:r>
      <w:r>
        <w:rPr>
          <w:spacing w:val="3"/>
        </w:rPr>
        <w:t>р</w:t>
      </w:r>
      <w:r>
        <w:rPr>
          <w:spacing w:val="1"/>
        </w:rPr>
        <w:t>е</w:t>
      </w:r>
      <w:r>
        <w:t>ры</w:t>
      </w:r>
      <w:r>
        <w:rPr>
          <w:spacing w:val="-2"/>
        </w:rPr>
        <w:t>в</w:t>
      </w:r>
      <w:r>
        <w:rPr>
          <w:spacing w:val="1"/>
        </w:rPr>
        <w:t>а</w:t>
      </w:r>
      <w:r>
        <w:t>ни</w:t>
      </w:r>
      <w:r>
        <w:rPr>
          <w:spacing w:val="1"/>
        </w:rPr>
        <w:t>я</w:t>
      </w:r>
      <w:r>
        <w:t>.</w:t>
      </w:r>
    </w:p>
    <w:p w:rsidR="00B61A6B" w:rsidRDefault="00B61A6B" w:rsidP="00850CD3">
      <w:r>
        <w:rPr>
          <w:spacing w:val="3"/>
          <w:position w:val="2"/>
        </w:rPr>
        <w:t>При</w:t>
      </w:r>
      <w:r>
        <w:rPr>
          <w:spacing w:val="39"/>
          <w:position w:val="2"/>
        </w:rPr>
        <w:t xml:space="preserve"> </w:t>
      </w:r>
      <w:r>
        <w:rPr>
          <w:spacing w:val="4"/>
          <w:position w:val="2"/>
        </w:rPr>
        <w:t>нажатии</w:t>
      </w:r>
      <w:r>
        <w:rPr>
          <w:spacing w:val="39"/>
          <w:position w:val="2"/>
        </w:rPr>
        <w:t xml:space="preserve"> </w:t>
      </w:r>
      <w:r>
        <w:rPr>
          <w:spacing w:val="5"/>
          <w:position w:val="2"/>
        </w:rPr>
        <w:t>кнопки</w:t>
      </w:r>
      <w:r>
        <w:rPr>
          <w:spacing w:val="42"/>
          <w:position w:val="2"/>
        </w:rPr>
        <w:t xml:space="preserve"> </w:t>
      </w:r>
      <w:r w:rsidR="00231D10">
        <w:rPr>
          <w:spacing w:val="4"/>
        </w:rPr>
        <w:t>«Установки</w:t>
      </w:r>
      <w:r>
        <w:rPr>
          <w:spacing w:val="4"/>
        </w:rPr>
        <w:t>»</w:t>
      </w:r>
      <w:r>
        <w:rPr>
          <w:spacing w:val="36"/>
        </w:rPr>
        <w:t xml:space="preserve"> </w:t>
      </w:r>
      <w:r>
        <w:rPr>
          <w:spacing w:val="5"/>
          <w:position w:val="2"/>
        </w:rPr>
        <w:t>открывается</w:t>
      </w:r>
      <w:r>
        <w:rPr>
          <w:spacing w:val="36"/>
          <w:position w:val="2"/>
        </w:rPr>
        <w:t xml:space="preserve"> </w:t>
      </w:r>
      <w:r>
        <w:rPr>
          <w:spacing w:val="5"/>
          <w:position w:val="2"/>
        </w:rPr>
        <w:t>диалоговое</w:t>
      </w:r>
      <w:r>
        <w:rPr>
          <w:spacing w:val="37"/>
          <w:position w:val="2"/>
        </w:rPr>
        <w:t xml:space="preserve"> </w:t>
      </w:r>
      <w:r>
        <w:rPr>
          <w:spacing w:val="5"/>
          <w:position w:val="2"/>
        </w:rPr>
        <w:t>окно</w:t>
      </w:r>
      <w:r>
        <w:rPr>
          <w:spacing w:val="34"/>
          <w:position w:val="2"/>
        </w:rPr>
        <w:t xml:space="preserve"> </w:t>
      </w:r>
      <w:r>
        <w:rPr>
          <w:spacing w:val="5"/>
          <w:position w:val="2"/>
        </w:rPr>
        <w:t>свойств</w:t>
      </w:r>
      <w:r>
        <w:rPr>
          <w:spacing w:val="38"/>
          <w:position w:val="2"/>
        </w:rPr>
        <w:t xml:space="preserve"> </w:t>
      </w:r>
      <w:r w:rsidR="00850CD3">
        <w:rPr>
          <w:spacing w:val="7"/>
          <w:position w:val="2"/>
        </w:rPr>
        <w:t>бу</w:t>
      </w:r>
      <w:r>
        <w:rPr>
          <w:spacing w:val="3"/>
        </w:rPr>
        <w:t>фера</w:t>
      </w:r>
      <w:r>
        <w:rPr>
          <w:spacing w:val="1"/>
        </w:rPr>
        <w:t xml:space="preserve"> </w:t>
      </w:r>
      <w:r>
        <w:rPr>
          <w:spacing w:val="-1"/>
        </w:rPr>
        <w:t>(рис.</w:t>
      </w:r>
      <w:r>
        <w:rPr>
          <w:spacing w:val="-3"/>
        </w:rPr>
        <w:t xml:space="preserve"> </w:t>
      </w:r>
      <w:r w:rsidR="00F41956">
        <w:t>7</w:t>
      </w:r>
      <w:r w:rsidR="00337A94">
        <w:t>.5</w:t>
      </w:r>
      <w:r>
        <w:rPr>
          <w:spacing w:val="-1"/>
        </w:rPr>
        <w:t>):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Без изменений</w:t>
      </w:r>
      <w:r w:rsidR="00B61A6B" w:rsidRPr="00337A94">
        <w:rPr>
          <w:spacing w:val="-1"/>
        </w:rPr>
        <w:t xml:space="preserve"> – оставить без изменений;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Загрузить</w:t>
      </w:r>
      <w:r w:rsidR="00B61A6B" w:rsidRPr="00337A94">
        <w:rPr>
          <w:spacing w:val="-1"/>
        </w:rPr>
        <w:t xml:space="preserve"> – загрузить </w:t>
      </w:r>
      <w:r w:rsidR="00B61A6B">
        <w:rPr>
          <w:spacing w:val="-1"/>
        </w:rPr>
        <w:t>кодовые</w:t>
      </w:r>
      <w:r w:rsidR="00B61A6B" w:rsidRPr="00337A94">
        <w:rPr>
          <w:spacing w:val="-1"/>
        </w:rPr>
        <w:t xml:space="preserve">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из файла;</w:t>
      </w:r>
    </w:p>
    <w:p w:rsidR="00B61A6B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Сохранить</w:t>
      </w:r>
      <w:r w:rsidR="00B61A6B" w:rsidRPr="00337A94">
        <w:rPr>
          <w:spacing w:val="-1"/>
        </w:rPr>
        <w:t xml:space="preserve"> – сохранить кодовые </w:t>
      </w:r>
      <w:r w:rsidR="00B61A6B">
        <w:rPr>
          <w:spacing w:val="-1"/>
        </w:rPr>
        <w:t>слова</w:t>
      </w:r>
      <w:r w:rsidR="00B61A6B" w:rsidRPr="00337A94">
        <w:rPr>
          <w:spacing w:val="-1"/>
        </w:rPr>
        <w:t xml:space="preserve"> в файл;</w:t>
      </w:r>
    </w:p>
    <w:p w:rsidR="00B61A6B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Очистить буфер</w:t>
      </w:r>
      <w:r w:rsidR="00B61A6B" w:rsidRPr="00337A94">
        <w:rPr>
          <w:spacing w:val="-1"/>
        </w:rPr>
        <w:t xml:space="preserve"> – обнулить содержимое буфера;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Вверх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0000), с последующим </w:t>
      </w:r>
      <w:r w:rsidR="00337A94">
        <w:rPr>
          <w:spacing w:val="-1"/>
        </w:rPr>
        <w:t>уве</w:t>
      </w:r>
      <w:r w:rsidR="00337A94" w:rsidRPr="00337A94">
        <w:rPr>
          <w:spacing w:val="-1"/>
        </w:rPr>
        <w:t>личением на 1 в каждой следующей строке;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Вниз</w:t>
      </w:r>
      <w:r w:rsidR="00337A94" w:rsidRPr="00337A94">
        <w:rPr>
          <w:spacing w:val="-1"/>
        </w:rPr>
        <w:t xml:space="preserve"> – заполнить буфер кодовыми словами, начиная с кода, указанного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337A94" w:rsidRPr="00337A94">
        <w:rPr>
          <w:spacing w:val="-1"/>
        </w:rPr>
        <w:t xml:space="preserve"> (по </w:t>
      </w:r>
      <w:r>
        <w:rPr>
          <w:spacing w:val="-1"/>
        </w:rPr>
        <w:t>умолчанию 0</w:t>
      </w:r>
      <w:r w:rsidRPr="00231D10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0400), с последующим уменьшением на 1 в каждой следующей строке;</w:t>
      </w:r>
    </w:p>
    <w:p w:rsidR="00337A94" w:rsidRPr="00337A94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lastRenderedPageBreak/>
        <w:t xml:space="preserve">  </w:t>
      </w:r>
      <w:r w:rsidR="00231D10">
        <w:rPr>
          <w:spacing w:val="-1"/>
        </w:rPr>
        <w:t>Вправо</w:t>
      </w:r>
      <w:r w:rsidR="00337A94" w:rsidRPr="00337A94">
        <w:rPr>
          <w:spacing w:val="-1"/>
        </w:rPr>
        <w:t xml:space="preserve"> – заполнить буфер кодовыми словами, начиная с кода, </w:t>
      </w:r>
      <w:r w:rsidR="00337A94">
        <w:rPr>
          <w:spacing w:val="-1"/>
        </w:rPr>
        <w:t>ука</w:t>
      </w:r>
      <w:r w:rsidR="00337A94" w:rsidRPr="00337A94">
        <w:rPr>
          <w:spacing w:val="-1"/>
        </w:rPr>
        <w:t xml:space="preserve">занного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>80000000), с последующим двоичным сдвигом вправо на 1 разряд в каждой след</w:t>
      </w:r>
      <w:r w:rsidR="00231D10">
        <w:rPr>
          <w:spacing w:val="-1"/>
        </w:rPr>
        <w:t>ующей строке</w:t>
      </w:r>
      <w:r w:rsidR="00337A94" w:rsidRPr="00337A94">
        <w:rPr>
          <w:spacing w:val="-1"/>
        </w:rPr>
        <w:t>;</w:t>
      </w:r>
    </w:p>
    <w:p w:rsidR="00337A94" w:rsidRPr="003053B8" w:rsidRDefault="003053B8" w:rsidP="003053B8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="00231D10">
        <w:rPr>
          <w:spacing w:val="-1"/>
        </w:rPr>
        <w:t>Влево</w:t>
      </w:r>
      <w:r w:rsidR="00337A94" w:rsidRPr="00337A94">
        <w:rPr>
          <w:spacing w:val="-1"/>
        </w:rPr>
        <w:t xml:space="preserve"> – заполнить буфер кодовыми </w:t>
      </w:r>
      <w:r w:rsidR="00231D10">
        <w:rPr>
          <w:spacing w:val="-1"/>
        </w:rPr>
        <w:t>словами, начиная с кода, указан</w:t>
      </w:r>
      <w:r w:rsidR="00337A94" w:rsidRPr="00337A94">
        <w:rPr>
          <w:spacing w:val="-1"/>
        </w:rPr>
        <w:t xml:space="preserve">ного в поле </w:t>
      </w:r>
      <w:r w:rsidR="006F251E">
        <w:rPr>
          <w:spacing w:val="-1"/>
        </w:rPr>
        <w:t>«</w:t>
      </w:r>
      <w:r w:rsidR="00231D10">
        <w:rPr>
          <w:spacing w:val="-1"/>
        </w:rPr>
        <w:t>Инициализировать конфигурацию</w:t>
      </w:r>
      <w:r w:rsidR="006F251E">
        <w:rPr>
          <w:spacing w:val="-1"/>
        </w:rPr>
        <w:t>»</w:t>
      </w:r>
      <w:r w:rsidR="00E264F4">
        <w:rPr>
          <w:spacing w:val="-1"/>
        </w:rPr>
        <w:t xml:space="preserve"> (по умолчанию 0</w:t>
      </w:r>
      <w:r w:rsidR="00E264F4" w:rsidRPr="00E264F4">
        <w:rPr>
          <w:rFonts w:cs="Times New Roman"/>
          <w:spacing w:val="-1"/>
        </w:rPr>
        <w:t>×</w:t>
      </w:r>
      <w:r w:rsidR="00337A94" w:rsidRPr="00337A94">
        <w:rPr>
          <w:spacing w:val="-1"/>
        </w:rPr>
        <w:t xml:space="preserve">0001), с последующим </w:t>
      </w:r>
      <w:r w:rsidR="00337A94">
        <w:rPr>
          <w:spacing w:val="-1"/>
        </w:rPr>
        <w:t>двоич</w:t>
      </w:r>
      <w:r w:rsidR="00337A94" w:rsidRPr="00337A94">
        <w:rPr>
          <w:spacing w:val="-1"/>
        </w:rPr>
        <w:t xml:space="preserve">ным сдвигом влево на 1 разряд </w:t>
      </w:r>
      <w:r w:rsidR="00231D10">
        <w:rPr>
          <w:spacing w:val="-1"/>
        </w:rPr>
        <w:t>в каждой следующей строке</w:t>
      </w:r>
      <w:r w:rsidR="00337A94" w:rsidRPr="00337A94">
        <w:rPr>
          <w:spacing w:val="-1"/>
        </w:rPr>
        <w:t>. Запуск генератора может синхронизироваться как внутренним (Internal),</w:t>
      </w:r>
      <w:r w:rsidRPr="003053B8">
        <w:rPr>
          <w:spacing w:val="-1"/>
        </w:rPr>
        <w:t xml:space="preserve"> </w:t>
      </w:r>
      <w:r w:rsidR="00337A94" w:rsidRPr="003053B8">
        <w:rPr>
          <w:spacing w:val="-1"/>
        </w:rPr>
        <w:t>так и внешним (External) сигналом синхронизации. На вывод Ready подается сигнал готовности.</w:t>
      </w:r>
    </w:p>
    <w:p w:rsidR="00B61A6B" w:rsidRPr="00337A94" w:rsidRDefault="00DB5208" w:rsidP="00DB5208">
      <w:pPr>
        <w:spacing w:before="280" w:after="120"/>
        <w:ind w:firstLine="0"/>
        <w:jc w:val="center"/>
        <w:rPr>
          <w:spacing w:val="-1"/>
        </w:rPr>
      </w:pPr>
      <w:r>
        <w:rPr>
          <w:noProof/>
          <w:lang w:eastAsia="ru-RU"/>
        </w:rPr>
        <w:drawing>
          <wp:inline distT="0" distB="0" distL="0" distR="0" wp14:anchorId="33C42859" wp14:editId="074CB015">
            <wp:extent cx="4514850" cy="2428875"/>
            <wp:effectExtent l="0" t="0" r="0" b="9525"/>
            <wp:docPr id="7398" name="Рисунок 73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A94" w:rsidRDefault="00F41956" w:rsidP="00337A9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337A94">
        <w:rPr>
          <w:b w:val="0"/>
          <w:sz w:val="24"/>
          <w:szCs w:val="24"/>
        </w:rPr>
        <w:t>.5</w:t>
      </w:r>
      <w:r w:rsidR="00231D10">
        <w:rPr>
          <w:b w:val="0"/>
          <w:sz w:val="24"/>
          <w:szCs w:val="24"/>
        </w:rPr>
        <w:t>.</w:t>
      </w:r>
      <w:r w:rsidR="00337A94">
        <w:rPr>
          <w:b w:val="0"/>
          <w:sz w:val="24"/>
          <w:szCs w:val="24"/>
        </w:rPr>
        <w:t xml:space="preserve"> Окно свойств буфера</w:t>
      </w:r>
    </w:p>
    <w:p w:rsidR="00E53583" w:rsidRDefault="00E53583" w:rsidP="00E53583">
      <w:r w:rsidRPr="00E53583">
        <w:rPr>
          <w:b/>
        </w:rPr>
        <w:t>Логический анализатор (Logic Analyzer)</w:t>
      </w:r>
      <w:r w:rsidRPr="00E53583">
        <w:t xml:space="preserve"> </w:t>
      </w:r>
      <w:r w:rsidR="00231D10">
        <w:t>–</w:t>
      </w:r>
      <w:r>
        <w:t xml:space="preserve"> </w:t>
      </w:r>
      <w:r w:rsidRPr="00E53583">
        <w:t xml:space="preserve">устройство, предназначенное для диагностики цифровых схем. ЛА позволяет отслеживать и записывать состояния логических элементов цифровых электронных устройств, анализировать и визуализировать их. Внешний вид и лицевая панель логического анализатора показаны на рис. </w:t>
      </w:r>
      <w:r w:rsidR="00F41956">
        <w:t>7</w:t>
      </w:r>
      <w:r>
        <w:t>.6</w:t>
      </w:r>
      <w:r w:rsidRPr="00E53583">
        <w:t>.</w:t>
      </w:r>
    </w:p>
    <w:p w:rsidR="002B0544" w:rsidRPr="002B0544" w:rsidRDefault="002B0544" w:rsidP="002B0544">
      <w:r w:rsidRPr="002B0544">
        <w:t>ЛА имеет 16 каналов для съ</w:t>
      </w:r>
      <w:r w:rsidR="00E51320">
        <w:t>е</w:t>
      </w:r>
      <w:r w:rsidRPr="002B0544">
        <w:t>ма сигналов, а также несколько входов запуска. Кроме этого, прибор снабжен двумя курсорами, позволяющими проводить измерения во временной области.</w:t>
      </w:r>
    </w:p>
    <w:p w:rsidR="002B0544" w:rsidRPr="002B0544" w:rsidRDefault="002B0544" w:rsidP="002B0544">
      <w:r w:rsidRPr="002B0544">
        <w:t>Если вход 1 считать младшим разрядом, а вход 16 – старшим, то состояние всех входов может быть представлено 16-разрядным двоичным кодом. Код, соответствующий позиции</w:t>
      </w:r>
      <w:r w:rsidR="003D6F40">
        <w:t xml:space="preserve"> курсора, отображается в поле «В</w:t>
      </w:r>
      <w:r w:rsidRPr="002B0544">
        <w:t xml:space="preserve">ходной код» (рис. </w:t>
      </w:r>
      <w:r w:rsidR="00F41956">
        <w:t>7</w:t>
      </w:r>
      <w:r>
        <w:t>.7</w:t>
      </w:r>
      <w:r w:rsidRPr="002B0544">
        <w:t>).</w:t>
      </w:r>
    </w:p>
    <w:p w:rsidR="002B0544" w:rsidRPr="00E53583" w:rsidRDefault="002B0544" w:rsidP="00E53583"/>
    <w:p w:rsidR="00B61A6B" w:rsidRDefault="003D6F40" w:rsidP="00E53583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0E2BF2F4" wp14:editId="47143576">
                <wp:simplePos x="0" y="0"/>
                <wp:positionH relativeFrom="column">
                  <wp:posOffset>-73637</wp:posOffset>
                </wp:positionH>
                <wp:positionV relativeFrom="paragraph">
                  <wp:posOffset>3007149</wp:posOffset>
                </wp:positionV>
                <wp:extent cx="1190625" cy="638499"/>
                <wp:effectExtent l="0" t="0" r="0" b="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63849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Избирательный вход 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E2BF2F4" id="Надпись 15" o:spid="_x0000_s1040" type="#_x0000_t202" style="position:absolute;left:0;text-align:left;margin-left:-5.8pt;margin-top:236.8pt;width:93.75pt;height:50.3pt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Избирательный вход 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B520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06C0E0FB" wp14:editId="3083A891">
                <wp:simplePos x="0" y="0"/>
                <wp:positionH relativeFrom="column">
                  <wp:posOffset>769137</wp:posOffset>
                </wp:positionH>
                <wp:positionV relativeFrom="paragraph">
                  <wp:posOffset>3644274</wp:posOffset>
                </wp:positionV>
                <wp:extent cx="1286510" cy="504968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6510" cy="5049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Маскированный вход 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6C0E0FB" id="Надпись 17" o:spid="_x0000_s1041" type="#_x0000_t202" style="position:absolute;left:0;text-align:left;margin-left:60.55pt;margin-top:286.95pt;width:101.3pt;height:39.75pt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0zfmg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Маскированный вход 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5E6A309" wp14:editId="3C095A60">
                <wp:simplePos x="0" y="0"/>
                <wp:positionH relativeFrom="column">
                  <wp:posOffset>3199130</wp:posOffset>
                </wp:positionH>
                <wp:positionV relativeFrom="paragraph">
                  <wp:posOffset>3842385</wp:posOffset>
                </wp:positionV>
                <wp:extent cx="1486535" cy="269875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653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Панель управления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5E6A309" id="Надпись 19" o:spid="_x0000_s1042" type="#_x0000_t202" style="position:absolute;left:0;text-align:left;margin-left:251.9pt;margin-top:302.55pt;width:117.05pt;height:21.25pt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Панель управления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DDCE100" wp14:editId="2DB0ABD2">
                <wp:simplePos x="0" y="0"/>
                <wp:positionH relativeFrom="column">
                  <wp:posOffset>3796665</wp:posOffset>
                </wp:positionH>
                <wp:positionV relativeFrom="paragraph">
                  <wp:posOffset>3574925</wp:posOffset>
                </wp:positionV>
                <wp:extent cx="45085" cy="274955"/>
                <wp:effectExtent l="38100" t="38100" r="50165" b="29845"/>
                <wp:wrapNone/>
                <wp:docPr id="18" name="Прямая со стрелкой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27495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1C2AD5A" id="Прямая со стрелкой 18" o:spid="_x0000_s1026" type="#_x0000_t32" style="position:absolute;left:0;text-align:left;margin-left:298.95pt;margin-top:281.5pt;width:3.55pt;height:21.6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DBC6390" wp14:editId="6F448811">
                <wp:simplePos x="0" y="0"/>
                <wp:positionH relativeFrom="column">
                  <wp:posOffset>638175</wp:posOffset>
                </wp:positionH>
                <wp:positionV relativeFrom="paragraph">
                  <wp:posOffset>2288540</wp:posOffset>
                </wp:positionV>
                <wp:extent cx="45085" cy="723900"/>
                <wp:effectExtent l="38100" t="38100" r="50165" b="190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085" cy="723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91B2176" id="Прямая со стрелкой 14" o:spid="_x0000_s1026" type="#_x0000_t32" style="position:absolute;left:0;text-align:left;margin-left:50.25pt;margin-top:180.2pt;width:3.55pt;height:57pt;flip:y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3324DEA6" wp14:editId="287E647E">
                <wp:simplePos x="0" y="0"/>
                <wp:positionH relativeFrom="column">
                  <wp:posOffset>331470</wp:posOffset>
                </wp:positionH>
                <wp:positionV relativeFrom="paragraph">
                  <wp:posOffset>2287905</wp:posOffset>
                </wp:positionV>
                <wp:extent cx="189230" cy="262890"/>
                <wp:effectExtent l="0" t="38100" r="58420" b="22860"/>
                <wp:wrapNone/>
                <wp:docPr id="12" name="Прямая со стрелкой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9230" cy="2628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D700B7B" id="Прямая со стрелкой 12" o:spid="_x0000_s1026" type="#_x0000_t32" style="position:absolute;left:0;text-align:left;margin-left:26.1pt;margin-top:180.15pt;width:14.9pt;height:20.7pt;flip:y;z-index:251901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" strokecolor="black [3213]" strokeweight=".5pt">
                <v:stroke endarrow="classic" joinstyle="miter"/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13E1F59E" wp14:editId="5E985895">
                <wp:simplePos x="0" y="0"/>
                <wp:positionH relativeFrom="column">
                  <wp:posOffset>-76835</wp:posOffset>
                </wp:positionH>
                <wp:positionV relativeFrom="paragraph">
                  <wp:posOffset>2486025</wp:posOffset>
                </wp:positionV>
                <wp:extent cx="796925" cy="533400"/>
                <wp:effectExtent l="0" t="0" r="0" b="0"/>
                <wp:wrapNone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96925" cy="533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Вход </w:t>
                            </w:r>
                          </w:p>
                          <w:p w:rsidR="00EF467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запуска</w:t>
                            </w: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3E1F59E" id="Надпись 13" o:spid="_x0000_s1043" type="#_x0000_t202" style="position:absolute;left:0;text-align:left;margin-left:-6.05pt;margin-top:195.75pt;width:62.75pt;height:42pt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" filled="f" stroked="f" strokeweight=".5pt">
                <v:textbox>
                  <w:txbxContent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Вход </w:t>
                      </w:r>
                    </w:p>
                    <w:p w:rsidR="00EF467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запуска</w:t>
                      </w: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C6FE6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659E3E93" wp14:editId="02D36A64">
                <wp:simplePos x="0" y="0"/>
                <wp:positionH relativeFrom="column">
                  <wp:posOffset>836295</wp:posOffset>
                </wp:positionH>
                <wp:positionV relativeFrom="paragraph">
                  <wp:posOffset>2303145</wp:posOffset>
                </wp:positionV>
                <wp:extent cx="349250" cy="1342390"/>
                <wp:effectExtent l="57150" t="38100" r="31750" b="29210"/>
                <wp:wrapNone/>
                <wp:docPr id="16" name="Прямая со стрелкой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9250" cy="134239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A50FED0" id="Прямая со стрелкой 16" o:spid="_x0000_s1026" type="#_x0000_t32" style="position:absolute;left:0;text-align:left;margin-left:65.85pt;margin-top:181.35pt;width:27.5pt;height:105.7pt;flip:x y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03A541C5" wp14:editId="75D8C1F6">
                <wp:simplePos x="0" y="0"/>
                <wp:positionH relativeFrom="column">
                  <wp:posOffset>719404</wp:posOffset>
                </wp:positionH>
                <wp:positionV relativeFrom="paragraph">
                  <wp:posOffset>474828</wp:posOffset>
                </wp:positionV>
                <wp:extent cx="467106" cy="1023112"/>
                <wp:effectExtent l="0" t="0" r="66675" b="6286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106" cy="102311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9B81943" id="Прямая со стрелкой 10" o:spid="_x0000_s1026" type="#_x0000_t32" style="position:absolute;left:0;text-align:left;margin-left:56.65pt;margin-top:37.4pt;width:36.8pt;height:80.5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795EF53" wp14:editId="6E0AFC2C">
                <wp:simplePos x="0" y="0"/>
                <wp:positionH relativeFrom="column">
                  <wp:posOffset>331698</wp:posOffset>
                </wp:positionH>
                <wp:positionV relativeFrom="paragraph">
                  <wp:posOffset>474320</wp:posOffset>
                </wp:positionV>
                <wp:extent cx="72491" cy="775335"/>
                <wp:effectExtent l="0" t="0" r="60960" b="6286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91" cy="7753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BBCF3A0" id="Прямая со стрелкой 9" o:spid="_x0000_s1026" type="#_x0000_t32" style="position:absolute;left:0;text-align:left;margin-left:26.1pt;margin-top:37.35pt;width:5.7pt;height:61.0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" strokecolor="black [3213]" strokeweight=".5pt">
                <v:stroke endarrow="classic" joinstyle="miter"/>
              </v:shape>
            </w:pict>
          </mc:Fallback>
        </mc:AlternateContent>
      </w:r>
      <w:r w:rsidR="0064122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6790697" wp14:editId="5BFEAA31">
                <wp:simplePos x="0" y="0"/>
                <wp:positionH relativeFrom="column">
                  <wp:posOffset>206375</wp:posOffset>
                </wp:positionH>
                <wp:positionV relativeFrom="paragraph">
                  <wp:posOffset>182499</wp:posOffset>
                </wp:positionV>
                <wp:extent cx="636422" cy="292608"/>
                <wp:effectExtent l="0" t="0" r="0" b="0"/>
                <wp:wrapNone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422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64122D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Входы</w:t>
                            </w:r>
                          </w:p>
                          <w:p w:rsidR="00EF4679" w:rsidRPr="006A6BF9" w:rsidRDefault="00EF4679" w:rsidP="0064122D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6790697" id="Надпись 11" o:spid="_x0000_s1044" type="#_x0000_t202" style="position:absolute;left:0;text-align:left;margin-left:16.25pt;margin-top:14.35pt;width:50.1pt;height:23.05pt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" filled="f" stroked="f" strokeweight=".5pt">
                <v:textbox>
                  <w:txbxContent>
                    <w:p w:rsidR="00EF4679" w:rsidRDefault="00EF4679" w:rsidP="0064122D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Входы</w:t>
                      </w:r>
                    </w:p>
                    <w:p w:rsidR="00EF4679" w:rsidRPr="006A6BF9" w:rsidRDefault="00EF4679" w:rsidP="0064122D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4122D">
        <w:rPr>
          <w:noProof/>
          <w:lang w:eastAsia="ru-RU"/>
        </w:rPr>
        <w:drawing>
          <wp:inline distT="0" distB="0" distL="0" distR="0" wp14:anchorId="53D403C0" wp14:editId="07A0B073">
            <wp:extent cx="4732020" cy="3769805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3638" cy="379499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22D" w:rsidRDefault="0064122D" w:rsidP="00E53583">
      <w:pPr>
        <w:spacing w:before="280" w:after="120"/>
        <w:ind w:firstLine="0"/>
        <w:jc w:val="center"/>
      </w:pPr>
    </w:p>
    <w:p w:rsidR="002B0544" w:rsidRDefault="00F41956" w:rsidP="0064122D">
      <w:pPr>
        <w:pStyle w:val="af0"/>
        <w:spacing w:before="12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.6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Логический анализатор</w:t>
      </w:r>
    </w:p>
    <w:p w:rsidR="00D74AF9" w:rsidRDefault="005C6FE6" w:rsidP="00D74AF9">
      <w:r>
        <w:t xml:space="preserve">При нажатии кнопки «Установки» в группе </w:t>
      </w:r>
      <w:r w:rsidR="003D6F40">
        <w:t>«</w:t>
      </w:r>
      <w:r>
        <w:t>Развертка</w:t>
      </w:r>
      <w:r w:rsidR="003D6F40">
        <w:t>»</w:t>
      </w:r>
      <w:r w:rsidR="00D74AF9" w:rsidRPr="00D74AF9">
        <w:t xml:space="preserve"> (тактовый генератор) </w:t>
      </w:r>
      <w:r w:rsidR="00D74AF9">
        <w:t>открыва</w:t>
      </w:r>
      <w:r w:rsidR="00D74AF9" w:rsidRPr="00D74AF9">
        <w:t xml:space="preserve">ется диалоговое окно настройки параметров тактирования входных сигналов (рис. </w:t>
      </w:r>
      <w:r w:rsidR="00F41956">
        <w:t>7</w:t>
      </w:r>
      <w:r w:rsidR="00D74AF9">
        <w:t>.8</w:t>
      </w:r>
      <w:r w:rsidR="00D74AF9" w:rsidRPr="00D74AF9">
        <w:t>).</w:t>
      </w:r>
      <w:r w:rsidR="00D74AF9">
        <w:t xml:space="preserve"> </w:t>
      </w:r>
    </w:p>
    <w:p w:rsidR="00D74AF9" w:rsidRDefault="00D74AF9" w:rsidP="00D74AF9">
      <w:r w:rsidRPr="00D74AF9">
        <w:t xml:space="preserve">Тактирование сигналов осуществляется с использованием внешнего </w:t>
      </w:r>
      <w:r>
        <w:t>(Ex</w:t>
      </w:r>
      <w:r w:rsidRPr="00D74AF9">
        <w:t>ternal) или внутреннего (Internal) источника.</w:t>
      </w:r>
    </w:p>
    <w:p w:rsidR="005C6FE6" w:rsidRDefault="005C6FE6" w:rsidP="00D74AF9"/>
    <w:p w:rsidR="005C6FE6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3A9DDB22" wp14:editId="54EC7966">
                <wp:simplePos x="0" y="0"/>
                <wp:positionH relativeFrom="column">
                  <wp:posOffset>2184448</wp:posOffset>
                </wp:positionH>
                <wp:positionV relativeFrom="paragraph">
                  <wp:posOffset>20064</wp:posOffset>
                </wp:positionV>
                <wp:extent cx="2384755" cy="292608"/>
                <wp:effectExtent l="0" t="0" r="0" b="0"/>
                <wp:wrapNone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475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Показания курсоров Т1 и Т2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A9DDB22" id="Надпись 29" o:spid="_x0000_s1045" type="#_x0000_t202" style="position:absolute;left:0;text-align:left;margin-left:172pt;margin-top:1.6pt;width:187.8pt;height:23.05pt;z-index:25193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Показания курсоров Т1 и Т2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EFA13ED" wp14:editId="2ADB24B8">
                <wp:simplePos x="0" y="0"/>
                <wp:positionH relativeFrom="column">
                  <wp:posOffset>-78563</wp:posOffset>
                </wp:positionH>
                <wp:positionV relativeFrom="paragraph">
                  <wp:posOffset>17171</wp:posOffset>
                </wp:positionV>
                <wp:extent cx="1483385" cy="292608"/>
                <wp:effectExtent l="0" t="0" r="0" b="0"/>
                <wp:wrapNone/>
                <wp:docPr id="23" name="Надпись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3385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Остановить анализ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EFA13ED" id="Надпись 23" o:spid="_x0000_s1046" type="#_x0000_t202" style="position:absolute;left:0;text-align:left;margin-left:-6.2pt;margin-top:1.35pt;width:116.8pt;height:23.05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Остановить анализ</w:t>
                      </w:r>
                    </w:p>
                  </w:txbxContent>
                </v:textbox>
              </v:shape>
            </w:pict>
          </mc:Fallback>
        </mc:AlternateContent>
      </w:r>
    </w:p>
    <w:p w:rsidR="005C6FE6" w:rsidRPr="00D74AF9" w:rsidRDefault="005C6FE6" w:rsidP="00D74AF9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41C7478" wp14:editId="42AD0054">
                <wp:simplePos x="0" y="0"/>
                <wp:positionH relativeFrom="column">
                  <wp:posOffset>1990610</wp:posOffset>
                </wp:positionH>
                <wp:positionV relativeFrom="paragraph">
                  <wp:posOffset>38384</wp:posOffset>
                </wp:positionV>
                <wp:extent cx="757451" cy="277893"/>
                <wp:effectExtent l="38100" t="0" r="24130" b="65405"/>
                <wp:wrapNone/>
                <wp:docPr id="28" name="Прямая со стрелкой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7451" cy="2778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4029EAE" id="Прямая со стрелкой 28" o:spid="_x0000_s1026" type="#_x0000_t32" style="position:absolute;left:0;text-align:left;margin-left:156.75pt;margin-top:3pt;width:59.65pt;height:21.9pt;flip:x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1F25D1A" wp14:editId="49EA65F8">
                <wp:simplePos x="0" y="0"/>
                <wp:positionH relativeFrom="column">
                  <wp:posOffset>448741</wp:posOffset>
                </wp:positionH>
                <wp:positionV relativeFrom="paragraph">
                  <wp:posOffset>105893</wp:posOffset>
                </wp:positionV>
                <wp:extent cx="387705" cy="279552"/>
                <wp:effectExtent l="0" t="0" r="69850" b="6350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705" cy="27955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5C4B686" id="Прямая со стрелкой 22" o:spid="_x0000_s1026" type="#_x0000_t32" style="position:absolute;left:0;text-align:left;margin-left:35.35pt;margin-top:8.35pt;width:30.55pt;height:22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4056A56D" wp14:editId="57151845">
                <wp:simplePos x="0" y="0"/>
                <wp:positionH relativeFrom="column">
                  <wp:posOffset>-71297</wp:posOffset>
                </wp:positionH>
                <wp:positionV relativeFrom="paragraph">
                  <wp:posOffset>218871</wp:posOffset>
                </wp:positionV>
                <wp:extent cx="842391" cy="292608"/>
                <wp:effectExtent l="0" t="0" r="0" b="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2391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Очистить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056A56D" id="Надпись 25" o:spid="_x0000_s1047" type="#_x0000_t202" style="position:absolute;left:0;text-align:left;margin-left:-5.6pt;margin-top:17.25pt;width:66.35pt;height:23.05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Очистить</w:t>
                      </w:r>
                    </w:p>
                  </w:txbxContent>
                </v:textbox>
              </v:shape>
            </w:pict>
          </mc:Fallback>
        </mc:AlternateContent>
      </w:r>
    </w:p>
    <w:p w:rsidR="00D74AF9" w:rsidRPr="005C6FE6" w:rsidRDefault="005C6FE6" w:rsidP="005C6FE6">
      <w:pPr>
        <w:ind w:firstLine="0"/>
        <w:jc w:val="center"/>
        <w:rPr>
          <w:rFonts w:eastAsia="Times New Roman" w:cs="Times New Roman"/>
          <w:b/>
          <w:noProof/>
          <w:szCs w:val="28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5F50E874" wp14:editId="3DF29EBB">
                <wp:simplePos x="0" y="0"/>
                <wp:positionH relativeFrom="column">
                  <wp:posOffset>4079060</wp:posOffset>
                </wp:positionH>
                <wp:positionV relativeFrom="paragraph">
                  <wp:posOffset>407215</wp:posOffset>
                </wp:positionV>
                <wp:extent cx="45719" cy="345259"/>
                <wp:effectExtent l="38100" t="38100" r="50165" b="17145"/>
                <wp:wrapNone/>
                <wp:docPr id="4700" name="Прямая со стрелкой 47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452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F66D4F7" id="Прямая со стрелкой 4700" o:spid="_x0000_s1026" type="#_x0000_t32" style="position:absolute;left:0;text-align:left;margin-left:321.2pt;margin-top:32.05pt;width:3.6pt;height:27.2pt;flip:y;z-index:2519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1FC037B0" wp14:editId="2C2526EB">
                <wp:simplePos x="0" y="0"/>
                <wp:positionH relativeFrom="column">
                  <wp:posOffset>2514600</wp:posOffset>
                </wp:positionH>
                <wp:positionV relativeFrom="paragraph">
                  <wp:posOffset>276587</wp:posOffset>
                </wp:positionV>
                <wp:extent cx="122618" cy="475887"/>
                <wp:effectExtent l="0" t="38100" r="48895" b="19685"/>
                <wp:wrapNone/>
                <wp:docPr id="4698" name="Прямая со стрелкой 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18" cy="47588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40D65DD" id="Прямая со стрелкой 4698" o:spid="_x0000_s1026" type="#_x0000_t32" style="position:absolute;left:0;text-align:left;margin-left:198pt;margin-top:21.8pt;width:9.65pt;height:37.45pt;flip:y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2852BFE4" wp14:editId="0998625A">
                <wp:simplePos x="0" y="0"/>
                <wp:positionH relativeFrom="column">
                  <wp:posOffset>3542107</wp:posOffset>
                </wp:positionH>
                <wp:positionV relativeFrom="paragraph">
                  <wp:posOffset>638329</wp:posOffset>
                </wp:positionV>
                <wp:extent cx="1487093" cy="292608"/>
                <wp:effectExtent l="0" t="0" r="0" b="0"/>
                <wp:wrapNone/>
                <wp:docPr id="4680" name="Надпись 4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7093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Параметры запуска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852BFE4" id="Надпись 4680" o:spid="_x0000_s1048" type="#_x0000_t202" style="position:absolute;left:0;text-align:left;margin-left:278.9pt;margin-top:50.25pt;width:117.1pt;height:23.0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Параметры запуска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3601C5FA" wp14:editId="7D14D2E5">
                <wp:simplePos x="0" y="0"/>
                <wp:positionH relativeFrom="column">
                  <wp:posOffset>1978255</wp:posOffset>
                </wp:positionH>
                <wp:positionV relativeFrom="paragraph">
                  <wp:posOffset>647281</wp:posOffset>
                </wp:positionV>
                <wp:extent cx="1195754" cy="292608"/>
                <wp:effectExtent l="0" t="0" r="0" b="0"/>
                <wp:wrapNone/>
                <wp:docPr id="4677" name="Надпись 46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5754" cy="29260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C6FE6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Входной код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601C5FA" id="Надпись 4677" o:spid="_x0000_s1049" type="#_x0000_t202" style="position:absolute;left:0;text-align:left;margin-left:155.75pt;margin-top:50.95pt;width:94.15pt;height:23.05pt;z-index:25194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" filled="f" stroked="f" strokeweight=".5pt">
                <v:textbox>
                  <w:txbxContent>
                    <w:p w:rsidR="00EF4679" w:rsidRPr="006A6BF9" w:rsidRDefault="00EF4679" w:rsidP="005C6FE6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Входной код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2EB9B8C" wp14:editId="43BB032E">
                <wp:simplePos x="0" y="0"/>
                <wp:positionH relativeFrom="column">
                  <wp:posOffset>2334461</wp:posOffset>
                </wp:positionH>
                <wp:positionV relativeFrom="paragraph">
                  <wp:posOffset>140335</wp:posOffset>
                </wp:positionV>
                <wp:extent cx="342265" cy="176530"/>
                <wp:effectExtent l="0" t="0" r="19685" b="13970"/>
                <wp:wrapNone/>
                <wp:docPr id="4652" name="Скругленный прямоугольник 4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265" cy="17653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1B857C45" id="Скругленный прямоугольник 4652" o:spid="_x0000_s1026" style="position:absolute;left:0;text-align:left;margin-left:183.8pt;margin-top:11.05pt;width:26.95pt;height:13.9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7875D3D3" wp14:editId="5B4C36DE">
                <wp:simplePos x="0" y="0"/>
                <wp:positionH relativeFrom="column">
                  <wp:posOffset>1715229</wp:posOffset>
                </wp:positionH>
                <wp:positionV relativeFrom="paragraph">
                  <wp:posOffset>111330</wp:posOffset>
                </wp:positionV>
                <wp:extent cx="570771" cy="343667"/>
                <wp:effectExtent l="0" t="0" r="20320" b="18415"/>
                <wp:wrapNone/>
                <wp:docPr id="31" name="Скругленный 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0771" cy="3436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4A95E4DB" id="Скругленный прямоугольник 31" o:spid="_x0000_s1026" style="position:absolute;left:0;text-align:left;margin-left:135.05pt;margin-top:8.75pt;width:44.95pt;height:27.05pt;z-index:25193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5E1CE2C" wp14:editId="12AF3A90">
                <wp:simplePos x="0" y="0"/>
                <wp:positionH relativeFrom="column">
                  <wp:posOffset>2745714</wp:posOffset>
                </wp:positionH>
                <wp:positionV relativeFrom="paragraph">
                  <wp:posOffset>11151</wp:posOffset>
                </wp:positionV>
                <wp:extent cx="2005177" cy="512724"/>
                <wp:effectExtent l="0" t="0" r="14605" b="20955"/>
                <wp:wrapNone/>
                <wp:docPr id="30" name="Скругленный прямоугольник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5177" cy="51272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oundrect w14:anchorId="0AA952AE" id="Скругленный прямоугольник 30" o:spid="_x0000_s1026" style="position:absolute;left:0;text-align:left;margin-left:216.2pt;margin-top:.9pt;width:157.9pt;height:40.35pt;z-index:25193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" filled="f" strokecolor="black [3213]" strokeweight="1pt">
                <v:stroke joinstyle="miter"/>
              </v:roundrect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7667236" wp14:editId="603881E5">
                <wp:simplePos x="0" y="0"/>
                <wp:positionH relativeFrom="column">
                  <wp:posOffset>419481</wp:posOffset>
                </wp:positionH>
                <wp:positionV relativeFrom="paragraph">
                  <wp:posOffset>457377</wp:posOffset>
                </wp:positionV>
                <wp:extent cx="351155" cy="180797"/>
                <wp:effectExtent l="0" t="38100" r="48895" b="2921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1155" cy="1807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EE4B0BB" id="Прямая со стрелкой 26" o:spid="_x0000_s1026" type="#_x0000_t32" style="position:absolute;left:0;text-align:left;margin-left:33.05pt;margin-top:36pt;width:27.65pt;height:14.25pt;flip:y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72DC06D4" wp14:editId="7DFEEEA5">
                <wp:simplePos x="0" y="0"/>
                <wp:positionH relativeFrom="column">
                  <wp:posOffset>-77953</wp:posOffset>
                </wp:positionH>
                <wp:positionV relativeFrom="paragraph">
                  <wp:posOffset>567106</wp:posOffset>
                </wp:positionV>
                <wp:extent cx="1190625" cy="570332"/>
                <wp:effectExtent l="0" t="0" r="0" b="1270"/>
                <wp:wrapNone/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0625" cy="57033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Инвертировать </w:t>
                            </w:r>
                          </w:p>
                          <w:p w:rsidR="00EF4679" w:rsidRPr="006A6BF9" w:rsidRDefault="00EF4679" w:rsidP="005C6FE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цвет экрана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2DC06D4" id="Надпись 27" o:spid="_x0000_s1050" type="#_x0000_t202" style="position:absolute;left:0;text-align:left;margin-left:-6.15pt;margin-top:44.65pt;width:93.75pt;height:44.9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" filled="f" stroked="f" strokeweight=".5pt">
                <v:textbox>
                  <w:txbxContent>
                    <w:p w:rsidR="00EF4679" w:rsidRDefault="00EF4679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Инвертировать </w:t>
                      </w:r>
                    </w:p>
                    <w:p w:rsidR="00EF4679" w:rsidRPr="006A6BF9" w:rsidRDefault="00EF4679" w:rsidP="005C6FE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цвет экрана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3816250E" wp14:editId="44986054">
                <wp:simplePos x="0" y="0"/>
                <wp:positionH relativeFrom="column">
                  <wp:posOffset>404850</wp:posOffset>
                </wp:positionH>
                <wp:positionV relativeFrom="paragraph">
                  <wp:posOffset>259867</wp:posOffset>
                </wp:positionV>
                <wp:extent cx="314121" cy="45719"/>
                <wp:effectExtent l="0" t="38100" r="29210" b="88265"/>
                <wp:wrapNone/>
                <wp:docPr id="24" name="Прямая со стрелкой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4121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3C6476A" id="Прямая со стрелкой 24" o:spid="_x0000_s1026" type="#_x0000_t32" style="position:absolute;left:0;text-align:left;margin-left:31.9pt;margin-top:20.45pt;width:24.75pt;height:3.6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" strokecolor="black [3213]" strokeweight=".5pt">
                <v:stroke endarrow="classic" joinstyle="miter"/>
              </v:shape>
            </w:pict>
          </mc:Fallback>
        </mc:AlternateContent>
      </w:r>
      <w:r w:rsidRPr="005C6FE6">
        <w:rPr>
          <w:rFonts w:eastAsia="Times New Roman" w:cs="Times New Roman"/>
          <w:b/>
          <w:noProof/>
          <w:szCs w:val="28"/>
          <w:lang w:eastAsia="ru-RU"/>
        </w:rPr>
        <w:drawing>
          <wp:inline distT="0" distB="0" distL="0" distR="0" wp14:anchorId="24B452FB" wp14:editId="34E02034">
            <wp:extent cx="4105260" cy="550330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260" cy="5503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6FE6" w:rsidRDefault="002B0544" w:rsidP="00D74AF9">
      <w:pPr>
        <w:pStyle w:val="af0"/>
        <w:spacing w:after="280"/>
        <w:rPr>
          <w:b w:val="0"/>
          <w:sz w:val="24"/>
          <w:szCs w:val="24"/>
        </w:rPr>
      </w:pPr>
      <w:r w:rsidRPr="002B0544">
        <w:rPr>
          <w:b w:val="0"/>
          <w:sz w:val="24"/>
          <w:szCs w:val="24"/>
        </w:rPr>
        <w:t xml:space="preserve"> </w:t>
      </w:r>
    </w:p>
    <w:p w:rsidR="00D74AF9" w:rsidRPr="00D74AF9" w:rsidRDefault="00F41956" w:rsidP="005C6FE6">
      <w:pPr>
        <w:pStyle w:val="af0"/>
        <w:spacing w:before="480"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2B0544">
        <w:rPr>
          <w:b w:val="0"/>
          <w:sz w:val="24"/>
          <w:szCs w:val="24"/>
        </w:rPr>
        <w:t>.7</w:t>
      </w:r>
      <w:r w:rsidR="0064122D">
        <w:rPr>
          <w:b w:val="0"/>
          <w:sz w:val="24"/>
          <w:szCs w:val="24"/>
        </w:rPr>
        <w:t>.</w:t>
      </w:r>
      <w:r w:rsidR="002B0544">
        <w:rPr>
          <w:b w:val="0"/>
          <w:sz w:val="24"/>
          <w:szCs w:val="24"/>
        </w:rPr>
        <w:t xml:space="preserve"> Панель управления логического анализатора</w:t>
      </w:r>
    </w:p>
    <w:p w:rsidR="00D74AF9" w:rsidRPr="00D74AF9" w:rsidRDefault="00D74AF9" w:rsidP="00D74AF9">
      <w:r w:rsidRPr="00D74AF9">
        <w:lastRenderedPageBreak/>
        <w:t>В поле Clock Qualifier</w:t>
      </w:r>
      <w:r w:rsidR="00951E20">
        <w:t xml:space="preserve"> (Определитель)</w:t>
      </w:r>
      <w:r w:rsidRPr="00D74AF9">
        <w:t xml:space="preserve"> устанавливается активный уровень сигнала </w:t>
      </w:r>
      <w:r>
        <w:t>синхро</w:t>
      </w:r>
      <w:r w:rsidRPr="00D74AF9">
        <w:t>низации. В поле Clock Rate</w:t>
      </w:r>
      <w:r w:rsidR="00B80117">
        <w:t xml:space="preserve"> (Тактовая ча</w:t>
      </w:r>
      <w:r w:rsidR="00951E20">
        <w:t>стота)</w:t>
      </w:r>
      <w:r w:rsidRPr="00D74AF9">
        <w:t xml:space="preserve"> устанавливается частота выборки анализатора.</w:t>
      </w:r>
    </w:p>
    <w:p w:rsidR="00D74AF9" w:rsidRDefault="00D74AF9" w:rsidP="00D74AF9">
      <w:r w:rsidRPr="00D74AF9">
        <w:t>В группе Sampling Setting</w:t>
      </w:r>
      <w:r w:rsidR="00951E20">
        <w:t xml:space="preserve"> (Дискретизация)</w:t>
      </w:r>
      <w:r w:rsidRPr="00D74AF9">
        <w:t xml:space="preserve"> задаются параметры выборки сигналов:</w:t>
      </w:r>
    </w:p>
    <w:p w:rsidR="00951E20" w:rsidRDefault="00951E20" w:rsidP="00951E20">
      <w:pPr>
        <w:pStyle w:val="ab"/>
        <w:numPr>
          <w:ilvl w:val="0"/>
          <w:numId w:val="36"/>
        </w:numPr>
        <w:ind w:left="0" w:firstLine="510"/>
        <w:rPr>
          <w:spacing w:val="-1"/>
        </w:rPr>
      </w:pPr>
      <w:r w:rsidRPr="003053B8">
        <w:rPr>
          <w:spacing w:val="-1"/>
        </w:rPr>
        <w:t xml:space="preserve">  </w:t>
      </w:r>
      <w:r w:rsidRPr="00951E20">
        <w:rPr>
          <w:spacing w:val="-1"/>
        </w:rPr>
        <w:t>Pre-trigger Samples</w:t>
      </w:r>
      <w:r>
        <w:rPr>
          <w:spacing w:val="-1"/>
        </w:rPr>
        <w:t xml:space="preserve"> (До порога)</w:t>
      </w:r>
      <w:r w:rsidRPr="00951E20">
        <w:rPr>
          <w:spacing w:val="-1"/>
        </w:rPr>
        <w:t xml:space="preserve"> – сбор данных производится до поступления импульса запуска;</w:t>
      </w:r>
    </w:p>
    <w:p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 w:rsidRPr="00951E20">
        <w:rPr>
          <w:spacing w:val="-1"/>
        </w:rPr>
        <w:t xml:space="preserve">  </w:t>
      </w:r>
      <w:r w:rsidR="00D74AF9" w:rsidRPr="00951E20">
        <w:rPr>
          <w:spacing w:val="-1"/>
        </w:rPr>
        <w:t>Post-trigger Samples</w:t>
      </w:r>
      <w:r>
        <w:rPr>
          <w:spacing w:val="-1"/>
        </w:rPr>
        <w:t xml:space="preserve"> (После порога)</w:t>
      </w:r>
      <w:r w:rsidR="00D74AF9" w:rsidRPr="00951E20">
        <w:rPr>
          <w:spacing w:val="-1"/>
        </w:rPr>
        <w:t xml:space="preserve"> – сбор данных начинается после поступления импульса запуска и продолжается до тех пор, пока не будет набрано заданное количество отсчетов;</w:t>
      </w:r>
    </w:p>
    <w:p w:rsidR="00D74AF9" w:rsidRPr="00951E20" w:rsidRDefault="00951E20" w:rsidP="00951E20">
      <w:pPr>
        <w:pStyle w:val="ab"/>
        <w:numPr>
          <w:ilvl w:val="0"/>
          <w:numId w:val="36"/>
        </w:numPr>
        <w:ind w:left="0" w:firstLine="510"/>
      </w:pPr>
      <w:r>
        <w:rPr>
          <w:spacing w:val="-1"/>
        </w:rPr>
        <w:t xml:space="preserve">  </w:t>
      </w:r>
      <w:r w:rsidR="00D74AF9" w:rsidRPr="00951E20">
        <w:rPr>
          <w:spacing w:val="-1"/>
        </w:rPr>
        <w:t>Threshold Volt (</w:t>
      </w:r>
      <w:r>
        <w:rPr>
          <w:spacing w:val="-1"/>
        </w:rPr>
        <w:t>Порог</w:t>
      </w:r>
      <w:r w:rsidR="00D74AF9" w:rsidRPr="00951E20">
        <w:rPr>
          <w:spacing w:val="-1"/>
        </w:rPr>
        <w:t>) – пороговая величина.</w:t>
      </w:r>
    </w:p>
    <w:p w:rsidR="00D74AF9" w:rsidRPr="00D74AF9" w:rsidRDefault="00D74AF9" w:rsidP="00D74AF9">
      <w:r w:rsidRPr="00D74AF9">
        <w:t>Дополнительные условия запуска анализатора осуществляются с помощью диалогового окна Trigger Settings.</w:t>
      </w:r>
    </w:p>
    <w:p w:rsidR="00D74AF9" w:rsidRPr="00D74AF9" w:rsidRDefault="00D74AF9" w:rsidP="00D74AF9">
      <w:r w:rsidRPr="00D74AF9">
        <w:t xml:space="preserve">В данном окне настраивается маска, по которой осуществляется </w:t>
      </w:r>
      <w:r>
        <w:t>фильтра</w:t>
      </w:r>
      <w:r w:rsidRPr="00D74AF9">
        <w:t>ция логических уровней и синхронизация входных каналов.</w:t>
      </w:r>
    </w:p>
    <w:p w:rsidR="002B0544" w:rsidRDefault="00951E20" w:rsidP="006F0EF4">
      <w:pPr>
        <w:spacing w:before="280" w:after="120"/>
        <w:ind w:firstLine="0"/>
        <w:jc w:val="center"/>
      </w:pPr>
      <w:r w:rsidRPr="00951E2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5404D80" wp14:editId="5EE9DC79">
            <wp:extent cx="3198978" cy="2316836"/>
            <wp:effectExtent l="0" t="0" r="1905" b="7620"/>
            <wp:docPr id="4701" name="Рисунок 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19901" cy="23319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AF9" w:rsidRPr="00D74AF9" w:rsidRDefault="00F41956" w:rsidP="006F0EF4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74AF9">
        <w:rPr>
          <w:b w:val="0"/>
          <w:sz w:val="24"/>
          <w:szCs w:val="24"/>
        </w:rPr>
        <w:t>.8</w:t>
      </w:r>
      <w:r w:rsidR="00951E20">
        <w:rPr>
          <w:b w:val="0"/>
          <w:sz w:val="24"/>
          <w:szCs w:val="24"/>
        </w:rPr>
        <w:t>.</w:t>
      </w:r>
      <w:r w:rsidR="00D74AF9">
        <w:rPr>
          <w:b w:val="0"/>
          <w:sz w:val="24"/>
          <w:szCs w:val="24"/>
        </w:rPr>
        <w:t xml:space="preserve"> Настройка параметров синхронизации </w:t>
      </w:r>
    </w:p>
    <w:p w:rsidR="00E86359" w:rsidRDefault="00F41956" w:rsidP="00F41956">
      <w:pPr>
        <w:pStyle w:val="2"/>
      </w:pPr>
      <w:bookmarkStart w:id="4" w:name="_Toc454879103"/>
      <w:r>
        <w:t>7</w:t>
      </w:r>
      <w:r w:rsidR="00E86359" w:rsidRPr="00F41956">
        <w:t>.1.</w:t>
      </w:r>
      <w:r>
        <w:t>3</w:t>
      </w:r>
      <w:r w:rsidR="00951E20" w:rsidRPr="00F41956">
        <w:t>.</w:t>
      </w:r>
      <w:r w:rsidR="00E86359" w:rsidRPr="00F41956">
        <w:t xml:space="preserve"> Компоненты Multisim</w:t>
      </w:r>
      <w:bookmarkEnd w:id="4"/>
    </w:p>
    <w:p w:rsidR="00F41956" w:rsidRPr="00F41956" w:rsidRDefault="00F41956" w:rsidP="00F41956"/>
    <w:p w:rsidR="00D74AF9" w:rsidRDefault="006F0EF4" w:rsidP="006F0EF4">
      <w:r w:rsidRPr="006F0EF4">
        <w:t>Компоненты – это основа любой схемы, т.</w:t>
      </w:r>
      <w:r w:rsidR="00B80117">
        <w:t> </w:t>
      </w:r>
      <w:r w:rsidRPr="006F0EF4">
        <w:t xml:space="preserve">е. элементная база, из которой состоит схема. В Multisim работа осуществляется с двумя категориями </w:t>
      </w:r>
      <w:r>
        <w:t>компо</w:t>
      </w:r>
      <w:r w:rsidRPr="006F0EF4">
        <w:t xml:space="preserve">нентов: виртуальными (virtual)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а</w:t>
      </w:r>
      <w:r w:rsidRPr="006F0EF4">
        <w:t xml:space="preserve">) и реальными (real) (рис. </w:t>
      </w:r>
      <w:r w:rsidR="00F41956">
        <w:t>7</w:t>
      </w:r>
      <w:r>
        <w:t>.9</w:t>
      </w:r>
      <w:r w:rsidRPr="006F0EF4">
        <w:t xml:space="preserve">, </w:t>
      </w:r>
      <w:r w:rsidRPr="00DB5208">
        <w:rPr>
          <w:i/>
        </w:rPr>
        <w:t>б</w:t>
      </w:r>
      <w:r w:rsidRPr="006F0EF4">
        <w:t>).</w:t>
      </w:r>
    </w:p>
    <w:p w:rsidR="00B80117" w:rsidRDefault="006F0EF4" w:rsidP="00B80117">
      <w:r w:rsidRPr="006F0EF4">
        <w:t xml:space="preserve">Реальные компоненты являются полными аналогами компонентов, </w:t>
      </w:r>
      <w:r>
        <w:t>вы</w:t>
      </w:r>
      <w:r w:rsidRPr="006F0EF4">
        <w:t xml:space="preserve">пускаемых или выпущенных радиоэлектронной промышленностью. </w:t>
      </w:r>
      <w:r>
        <w:lastRenderedPageBreak/>
        <w:t>Виртуаль</w:t>
      </w:r>
      <w:r w:rsidRPr="006F0EF4">
        <w:t xml:space="preserve">ные компоненты являются математическими моделями семейств (Family) </w:t>
      </w:r>
      <w:r>
        <w:t>ком</w:t>
      </w:r>
      <w:r w:rsidRPr="006F0EF4">
        <w:t>понентов (резисторы, конденсаторы и т.</w:t>
      </w:r>
      <w:r w:rsidR="00B80117">
        <w:t> </w:t>
      </w:r>
      <w:r w:rsidRPr="006F0EF4">
        <w:t xml:space="preserve">д.) с любыми произвольными </w:t>
      </w:r>
      <w:r>
        <w:t>парамет</w:t>
      </w:r>
      <w:r w:rsidRPr="006F0EF4">
        <w:t>рами, присущими данной категории</w:t>
      </w:r>
      <w:r w:rsidR="00B80117">
        <w:t>.</w:t>
      </w:r>
    </w:p>
    <w:p w:rsidR="00621B32" w:rsidRDefault="006521EF" w:rsidP="00B80117">
      <w:pPr>
        <w:ind w:firstLine="0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3BCFFE30" wp14:editId="35575493">
                <wp:simplePos x="0" y="0"/>
                <wp:positionH relativeFrom="column">
                  <wp:posOffset>4079772</wp:posOffset>
                </wp:positionH>
                <wp:positionV relativeFrom="paragraph">
                  <wp:posOffset>2646987</wp:posOffset>
                </wp:positionV>
                <wp:extent cx="340360" cy="292100"/>
                <wp:effectExtent l="0" t="0" r="0" b="0"/>
                <wp:wrapNone/>
                <wp:docPr id="4703" name="Надпись 47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6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80117" w:rsidRDefault="00EF4679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б</w:t>
                            </w:r>
                          </w:p>
                          <w:p w:rsidR="00EF4679" w:rsidRDefault="00EF4679" w:rsidP="00951E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BCFFE30" id="Надпись 4703" o:spid="_x0000_s1051" type="#_x0000_t202" style="position:absolute;left:0;text-align:left;margin-left:321.25pt;margin-top:208.4pt;width:26.8pt;height:23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" filled="f" stroked="f" strokeweight=".5pt">
                <v:textbox>
                  <w:txbxContent>
                    <w:p w:rsidR="00EF4679" w:rsidRPr="00B80117" w:rsidRDefault="00EF4679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б</w:t>
                      </w:r>
                    </w:p>
                    <w:p w:rsidR="00EF4679" w:rsidRDefault="00EF4679" w:rsidP="00951E20"/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1DB73F5B" wp14:editId="1A0653E9">
                <wp:simplePos x="0" y="0"/>
                <wp:positionH relativeFrom="column">
                  <wp:posOffset>1149166</wp:posOffset>
                </wp:positionH>
                <wp:positionV relativeFrom="paragraph">
                  <wp:posOffset>2646455</wp:posOffset>
                </wp:positionV>
                <wp:extent cx="340385" cy="292100"/>
                <wp:effectExtent l="0" t="0" r="0" b="0"/>
                <wp:wrapNone/>
                <wp:docPr id="4702" name="Надпись 4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385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80117" w:rsidRDefault="00EF4679" w:rsidP="00951E20">
                            <w:pPr>
                              <w:spacing w:after="120"/>
                              <w:ind w:firstLine="0"/>
                              <w:rPr>
                                <w:i/>
                                <w:sz w:val="24"/>
                                <w:szCs w:val="24"/>
                              </w:rPr>
                            </w:pPr>
                            <w:r w:rsidRPr="00B80117">
                              <w:rPr>
                                <w:i/>
                                <w:sz w:val="24"/>
                                <w:szCs w:val="24"/>
                              </w:rPr>
                              <w:t>а</w:t>
                            </w:r>
                          </w:p>
                          <w:p w:rsidR="00EF4679" w:rsidRDefault="00EF467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DB73F5B" id="Надпись 4702" o:spid="_x0000_s1052" type="#_x0000_t202" style="position:absolute;left:0;text-align:left;margin-left:90.5pt;margin-top:208.4pt;width:26.8pt;height:23pt;z-index:251949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" filled="f" stroked="f" strokeweight=".5pt">
                <v:textbox>
                  <w:txbxContent>
                    <w:p w:rsidR="00EF4679" w:rsidRPr="00B80117" w:rsidRDefault="00EF4679" w:rsidP="00951E20">
                      <w:pPr>
                        <w:spacing w:after="120"/>
                        <w:ind w:firstLine="0"/>
                        <w:rPr>
                          <w:i/>
                          <w:sz w:val="24"/>
                          <w:szCs w:val="24"/>
                        </w:rPr>
                      </w:pPr>
                      <w:r w:rsidRPr="00B80117">
                        <w:rPr>
                          <w:i/>
                          <w:sz w:val="24"/>
                          <w:szCs w:val="24"/>
                        </w:rPr>
                        <w:t>а</w:t>
                      </w:r>
                    </w:p>
                    <w:p w:rsidR="00EF4679" w:rsidRDefault="00EF4679"/>
                  </w:txbxContent>
                </v:textbox>
              </v:shape>
            </w:pict>
          </mc:Fallback>
        </mc:AlternateContent>
      </w:r>
      <w:r w:rsidR="00367B4C">
        <w:rPr>
          <w:b/>
          <w:sz w:val="16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="00C1141A">
        <w:rPr>
          <w:noProof/>
          <w:lang w:eastAsia="ru-RU"/>
        </w:rPr>
        <w:softHyphen/>
      </w:r>
      <w:r w:rsidRPr="006521E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6521EF">
        <w:rPr>
          <w:noProof/>
          <w:lang w:eastAsia="ru-RU"/>
        </w:rPr>
        <w:t xml:space="preserve"> </w:t>
      </w:r>
      <w:r w:rsidRPr="006521EF">
        <w:rPr>
          <w:noProof/>
          <w:lang w:eastAsia="ru-RU"/>
        </w:rPr>
        <w:drawing>
          <wp:inline distT="0" distB="0" distL="0" distR="0" wp14:anchorId="7FCDE0EA" wp14:editId="183A77F5">
            <wp:extent cx="5400040" cy="2479891"/>
            <wp:effectExtent l="0" t="0" r="0" b="0"/>
            <wp:docPr id="1378" name="Рисунок 1378" descr="D:\Учеба\yflj\Безымянный-1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D:\Учеба\yflj\Безымянный-1.wmf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1EF" w:rsidRDefault="006521EF" w:rsidP="00B80117">
      <w:pPr>
        <w:ind w:firstLine="0"/>
      </w:pPr>
    </w:p>
    <w:p w:rsidR="006521EF" w:rsidRPr="00B80117" w:rsidRDefault="006521EF" w:rsidP="00B80117">
      <w:pPr>
        <w:ind w:firstLine="0"/>
      </w:pPr>
    </w:p>
    <w:p w:rsidR="000F54B4" w:rsidRDefault="006F0EF4" w:rsidP="000F54B4">
      <w:pPr>
        <w:pStyle w:val="af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F41956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.9</w:t>
      </w:r>
      <w:r w:rsidR="00951E20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 xml:space="preserve"> Компоненты </w:t>
      </w:r>
      <w:r>
        <w:rPr>
          <w:b w:val="0"/>
          <w:sz w:val="24"/>
          <w:szCs w:val="24"/>
          <w:lang w:val="en-US"/>
        </w:rPr>
        <w:t>Multisim</w:t>
      </w:r>
      <w:r>
        <w:rPr>
          <w:b w:val="0"/>
          <w:sz w:val="24"/>
          <w:szCs w:val="24"/>
        </w:rPr>
        <w:t>:</w:t>
      </w:r>
    </w:p>
    <w:p w:rsidR="006F0EF4" w:rsidRPr="00D74AF9" w:rsidRDefault="006F0EF4" w:rsidP="000F54B4">
      <w:pPr>
        <w:pStyle w:val="af0"/>
        <w:spacing w:after="36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а</w:t>
      </w:r>
      <w:r w:rsidR="00951E20">
        <w:rPr>
          <w:b w:val="0"/>
          <w:sz w:val="24"/>
          <w:szCs w:val="24"/>
        </w:rPr>
        <w:t xml:space="preserve"> – виртуальные;</w:t>
      </w:r>
      <w:r>
        <w:rPr>
          <w:b w:val="0"/>
          <w:sz w:val="24"/>
          <w:szCs w:val="24"/>
        </w:rPr>
        <w:t xml:space="preserve"> </w:t>
      </w:r>
      <w:r w:rsidR="00951E20" w:rsidRPr="00951E20">
        <w:rPr>
          <w:b w:val="0"/>
          <w:i/>
          <w:sz w:val="24"/>
          <w:szCs w:val="24"/>
        </w:rPr>
        <w:t>б</w:t>
      </w:r>
      <w:r w:rsidR="00951E20">
        <w:rPr>
          <w:b w:val="0"/>
          <w:sz w:val="24"/>
          <w:szCs w:val="24"/>
        </w:rPr>
        <w:t xml:space="preserve"> – </w:t>
      </w:r>
      <w:r>
        <w:rPr>
          <w:b w:val="0"/>
          <w:sz w:val="24"/>
          <w:szCs w:val="24"/>
        </w:rPr>
        <w:t>реальные</w:t>
      </w:r>
    </w:p>
    <w:p w:rsidR="006F0EF4" w:rsidRPr="006F0EF4" w:rsidRDefault="006F0EF4" w:rsidP="006F0EF4">
      <w:r w:rsidRPr="006F0EF4">
        <w:t xml:space="preserve">Добавление компонентов в схему осуществляется из меню </w:t>
      </w:r>
      <w:r w:rsidRPr="006F0EF4">
        <w:rPr>
          <w:b/>
        </w:rPr>
        <w:t>Place</w:t>
      </w:r>
      <w:r w:rsidRPr="006F0EF4">
        <w:t xml:space="preserve"> либо </w:t>
      </w:r>
      <w:r>
        <w:t>па</w:t>
      </w:r>
      <w:r w:rsidRPr="006F0EF4">
        <w:t xml:space="preserve">нели инструментов </w:t>
      </w:r>
      <w:r w:rsidRPr="006F0EF4">
        <w:rPr>
          <w:b/>
        </w:rPr>
        <w:t>Components</w:t>
      </w:r>
      <w:r w:rsidRPr="006F0EF4">
        <w:t>.</w:t>
      </w:r>
    </w:p>
    <w:p w:rsidR="006F0EF4" w:rsidRPr="006F0EF4" w:rsidRDefault="006F0EF4" w:rsidP="006F0EF4">
      <w:r w:rsidRPr="006F0EF4">
        <w:t>Рассмотрим основные группы компонентов базы данных Multisim.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Sources</w:t>
      </w:r>
      <w:r w:rsidR="00EF4679">
        <w:t xml:space="preserve"> (Источники) содержит</w:t>
      </w:r>
      <w:r w:rsidRPr="006F0EF4">
        <w:t xml:space="preserve"> модели </w:t>
      </w:r>
      <w:r>
        <w:t>ис</w:t>
      </w:r>
      <w:r w:rsidRPr="006F0EF4">
        <w:t>точников питания (однофазный источник питания постоянного (DC_POWER)</w:t>
      </w:r>
      <w:r w:rsidR="00984853">
        <w:t xml:space="preserve"> </w:t>
      </w:r>
      <w:r w:rsidRPr="006F0EF4">
        <w:t xml:space="preserve">и переменного напряжения (AC_POWER), трехфазные источники питания, </w:t>
      </w:r>
      <w:r>
        <w:t>ис</w:t>
      </w:r>
      <w:r w:rsidRPr="006F0EF4">
        <w:t xml:space="preserve">точники питания постоянного тока (VCC1, VDD2, VEE3, VSS4), а также </w:t>
      </w:r>
      <w:r>
        <w:t>зазем</w:t>
      </w:r>
      <w:r w:rsidR="00EF4679">
        <w:t>ление (GROUND)), и</w:t>
      </w:r>
      <w:r w:rsidRPr="006F0EF4">
        <w:t xml:space="preserve">сточников напряжения (источник прямоугольного </w:t>
      </w:r>
      <w:r>
        <w:t>сиг</w:t>
      </w:r>
      <w:r w:rsidRPr="006F0EF4">
        <w:t>нала</w:t>
      </w:r>
      <w:r>
        <w:t>,</w:t>
      </w:r>
      <w:r w:rsidRPr="006F0EF4">
        <w:t xml:space="preserve"> кусочно-линейного сигнала (PWL Voltage) и др.), </w:t>
      </w:r>
      <w:r>
        <w:t>ис</w:t>
      </w:r>
      <w:r w:rsidRPr="006F0EF4">
        <w:t>точников тока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Basic</w:t>
      </w:r>
      <w:r w:rsidRPr="006F0EF4">
        <w:t xml:space="preserve"> (Базовые комп</w:t>
      </w:r>
      <w:r w:rsidR="00EF4679">
        <w:t>оненты) включает</w:t>
      </w:r>
      <w:r w:rsidRPr="006F0EF4">
        <w:t xml:space="preserve"> модели резисторов, конденсаторов, индуктивностей, трансформаторов, виртуальных механических ключей и т.</w:t>
      </w:r>
      <w:r w:rsidR="00EF4679">
        <w:t> </w:t>
      </w:r>
      <w:r w:rsidRPr="006F0EF4">
        <w:t>д.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Diodes</w:t>
      </w:r>
      <w:r w:rsidR="00EF4679">
        <w:t xml:space="preserve"> (Диоды) содержит</w:t>
      </w:r>
      <w:r w:rsidRPr="006F0EF4">
        <w:t xml:space="preserve"> модели таких </w:t>
      </w:r>
      <w:r>
        <w:t>ком</w:t>
      </w:r>
      <w:r w:rsidRPr="006F0EF4">
        <w:t>понентов</w:t>
      </w:r>
      <w:r w:rsidR="00EF4679">
        <w:t>,</w:t>
      </w:r>
      <w:r w:rsidRPr="006F0EF4">
        <w:t xml:space="preserve"> как диод, стабилитрон (zener), светодиод, диодный мост (FWB), диод Шоттки, тиристор и др.</w:t>
      </w:r>
    </w:p>
    <w:p w:rsidR="006F0EF4" w:rsidRPr="006F0EF4" w:rsidRDefault="006F0EF4" w:rsidP="006F0EF4">
      <w:r w:rsidRPr="006F0EF4">
        <w:lastRenderedPageBreak/>
        <w:t xml:space="preserve">Группа </w:t>
      </w:r>
      <w:r w:rsidRPr="006F0EF4">
        <w:rPr>
          <w:b/>
        </w:rPr>
        <w:t>Transistors</w:t>
      </w:r>
      <w:r w:rsidR="00EF4679">
        <w:t xml:space="preserve"> (Транзисторы) включает </w:t>
      </w:r>
      <w:r w:rsidRPr="006F0EF4">
        <w:t>модели биполярных транзисторов (BJT), полевых транзисторов (JFET), МОП-транзисторов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Analog</w:t>
      </w:r>
      <w:r w:rsidRPr="006F0EF4">
        <w:t xml:space="preserve"> (Аналоговые компоненты) содержит модели </w:t>
      </w:r>
      <w:r>
        <w:t>операцион</w:t>
      </w:r>
      <w:r w:rsidRPr="006F0EF4">
        <w:t>ных усилителей (OPAMP), компараторов (COMPARATOR)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TTL</w:t>
      </w:r>
      <w:r w:rsidRPr="006F0EF4">
        <w:t xml:space="preserve"> (цифровые микросхемы по технологии ТТЛ</w:t>
      </w:r>
      <w:r w:rsidR="000F54B4">
        <w:t>) содержит</w:t>
      </w:r>
      <w:r w:rsidRPr="006F0EF4">
        <w:t xml:space="preserve"> модели микросхем серий 74Sxx, 74LSxx, 74ALSxx и др.</w:t>
      </w:r>
    </w:p>
    <w:p w:rsidR="006F0EF4" w:rsidRPr="006F0EF4" w:rsidRDefault="006F0EF4" w:rsidP="006F0EF4">
      <w:bookmarkStart w:id="5" w:name="1.3.3._Создание_схем_в_Multisim"/>
      <w:bookmarkEnd w:id="5"/>
      <w:r w:rsidRPr="006F0EF4">
        <w:t xml:space="preserve">Группа </w:t>
      </w:r>
      <w:r w:rsidRPr="006F0EF4">
        <w:rPr>
          <w:b/>
        </w:rPr>
        <w:t>CMOS</w:t>
      </w:r>
      <w:r w:rsidRPr="006F0EF4">
        <w:t xml:space="preserve"> (цифровые микросхемы по технологии КМОП) </w:t>
      </w:r>
      <w:r>
        <w:t>содер</w:t>
      </w:r>
      <w:r w:rsidRPr="006F0EF4">
        <w:t>жит модели микросхем серии 74HCxx, NC7Sx (Tiny Logic) и др.</w:t>
      </w:r>
    </w:p>
    <w:p w:rsidR="006F0EF4" w:rsidRPr="006F0EF4" w:rsidRDefault="006F0EF4" w:rsidP="006F0EF4">
      <w:r w:rsidRPr="006F0EF4">
        <w:t xml:space="preserve">Группа </w:t>
      </w:r>
      <w:r w:rsidRPr="006F0EF4">
        <w:rPr>
          <w:b/>
        </w:rPr>
        <w:t>Misc</w:t>
      </w:r>
      <w:r w:rsidRPr="006F0EF4">
        <w:t xml:space="preserve"> </w:t>
      </w:r>
      <w:r w:rsidRPr="006F0EF4">
        <w:rPr>
          <w:b/>
        </w:rPr>
        <w:t>Digital</w:t>
      </w:r>
      <w:r w:rsidRPr="006F0EF4">
        <w:t xml:space="preserve"> (Цифровые устройства) включает виртуальные </w:t>
      </w:r>
      <w:r>
        <w:t>мо</w:t>
      </w:r>
      <w:r w:rsidRPr="006F0EF4">
        <w:t xml:space="preserve">дели цифровых </w:t>
      </w:r>
      <w:r>
        <w:t xml:space="preserve">устройств </w:t>
      </w:r>
      <w:r w:rsidRPr="006F0EF4">
        <w:t xml:space="preserve">(TIL) (логические элементы, триггеры, регистры, счетчики, мультиплексоры, декодеры, элементы арифметико-логических </w:t>
      </w:r>
      <w:r>
        <w:t>уст</w:t>
      </w:r>
      <w:r w:rsidRPr="006F0EF4">
        <w:t xml:space="preserve">ройств и др.), микросхемы цифровой обработки сигналов (DSP), </w:t>
      </w:r>
      <w:r>
        <w:t>программи</w:t>
      </w:r>
      <w:r w:rsidRPr="006F0EF4">
        <w:t xml:space="preserve">руемые логические интегральные схемы, микросхемы памяти, </w:t>
      </w:r>
      <w:r>
        <w:t>микроконтрол</w:t>
      </w:r>
      <w:r w:rsidRPr="006F0EF4">
        <w:t>леры и др.</w:t>
      </w:r>
    </w:p>
    <w:p w:rsidR="003325D3" w:rsidRDefault="006F0EF4" w:rsidP="00C528B7">
      <w:r w:rsidRPr="006F0EF4">
        <w:t xml:space="preserve">Группа </w:t>
      </w:r>
      <w:r w:rsidRPr="006F0EF4">
        <w:rPr>
          <w:b/>
        </w:rPr>
        <w:t>Indicators</w:t>
      </w:r>
      <w:r w:rsidRPr="006F0EF4">
        <w:t xml:space="preserve"> (Индикаторные устройства) включает следующие </w:t>
      </w:r>
      <w:r>
        <w:t>мо</w:t>
      </w:r>
      <w:r w:rsidRPr="006F0EF4">
        <w:t xml:space="preserve">дели компонентов: индикаторы напряжения и тока, логические пробники, </w:t>
      </w:r>
      <w:r>
        <w:t>семи</w:t>
      </w:r>
      <w:r w:rsidRPr="006F0EF4">
        <w:t>сегментные индикаторы, звуковые индикаторы и др.</w:t>
      </w:r>
    </w:p>
    <w:p w:rsidR="00F41956" w:rsidRPr="006F0EF4" w:rsidRDefault="00F41956" w:rsidP="00C528B7"/>
    <w:p w:rsidR="00E86359" w:rsidRDefault="00F41956" w:rsidP="00F41956">
      <w:pPr>
        <w:pStyle w:val="2"/>
      </w:pPr>
      <w:bookmarkStart w:id="6" w:name="_Toc454879104"/>
      <w:r>
        <w:t>7</w:t>
      </w:r>
      <w:r w:rsidR="00E86359" w:rsidRPr="00F41956">
        <w:t>.1.</w:t>
      </w:r>
      <w:r>
        <w:t>4</w:t>
      </w:r>
      <w:r w:rsidR="00984853" w:rsidRPr="00F41956">
        <w:t>.</w:t>
      </w:r>
      <w:r w:rsidR="00E86359" w:rsidRPr="00F41956">
        <w:t xml:space="preserve"> Создание схем в Multisim</w:t>
      </w:r>
      <w:bookmarkEnd w:id="6"/>
    </w:p>
    <w:p w:rsidR="00F41956" w:rsidRPr="00F41956" w:rsidRDefault="00F41956" w:rsidP="00F41956"/>
    <w:p w:rsidR="003325D3" w:rsidRPr="003325D3" w:rsidRDefault="003325D3" w:rsidP="003325D3">
      <w:r w:rsidRPr="003325D3">
        <w:t xml:space="preserve">Процесс создания схемы начинается с выбора компонентов схемы. </w:t>
      </w:r>
      <w:r>
        <w:t>Вы</w:t>
      </w:r>
      <w:r w:rsidRPr="003325D3">
        <w:t>бранный компонент автоматически прикрепляется к курсору мыши</w:t>
      </w:r>
      <w:r w:rsidR="00984853">
        <w:t>, п</w:t>
      </w:r>
      <w:r w:rsidRPr="003325D3">
        <w:t>осле</w:t>
      </w:r>
      <w:r w:rsidR="00984853">
        <w:t xml:space="preserve"> чего </w:t>
      </w:r>
      <w:r w:rsidRPr="003325D3">
        <w:t xml:space="preserve">размещается в любом месте рабочего окна (рис. </w:t>
      </w:r>
      <w:r w:rsidR="00F41956">
        <w:t>7</w:t>
      </w:r>
      <w:r>
        <w:t>.10</w:t>
      </w:r>
      <w:r w:rsidRPr="003325D3">
        <w:t xml:space="preserve">). </w:t>
      </w:r>
    </w:p>
    <w:p w:rsidR="003325D3" w:rsidRPr="00DE091F" w:rsidRDefault="00DE091F" w:rsidP="00CA3D66">
      <w:pPr>
        <w:spacing w:before="280" w:after="120"/>
        <w:ind w:firstLine="0"/>
        <w:jc w:val="center"/>
      </w:pPr>
      <w:r w:rsidRPr="00DE091F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DE091F">
        <w:rPr>
          <w:noProof/>
          <w:lang w:eastAsia="ru-RU"/>
        </w:rPr>
        <w:drawing>
          <wp:inline distT="0" distB="0" distL="0" distR="0">
            <wp:extent cx="2111022" cy="1770122"/>
            <wp:effectExtent l="0" t="0" r="3810" b="1905"/>
            <wp:docPr id="1" name="Рисунок 1" descr="D:\Учеба\yflj\Безымянный-2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2.wmf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1022" cy="1770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10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Размещение компонентов схемы</w:t>
      </w:r>
    </w:p>
    <w:p w:rsidR="003325D3" w:rsidRDefault="00085B28" w:rsidP="00CA3D66">
      <w:r w:rsidRPr="003325D3">
        <w:t xml:space="preserve">Далее </w:t>
      </w:r>
      <w:r>
        <w:t>ус</w:t>
      </w:r>
      <w:r w:rsidRPr="003325D3">
        <w:t xml:space="preserve">танавливается ориентация компонентов (если это необходимо) с помощью </w:t>
      </w:r>
      <w:r>
        <w:t>ко</w:t>
      </w:r>
      <w:r w:rsidRPr="003325D3">
        <w:t xml:space="preserve">манд всплывающего меню (нажатие правой кнопки мыши на выбранном </w:t>
      </w:r>
      <w:r>
        <w:t>ком</w:t>
      </w:r>
      <w:r w:rsidRPr="003325D3">
        <w:t>поненте) или комбинации</w:t>
      </w:r>
      <w:r w:rsidR="00984853">
        <w:t xml:space="preserve"> клавиш </w:t>
      </w:r>
      <w:r w:rsidRPr="003325D3">
        <w:rPr>
          <w:i/>
        </w:rPr>
        <w:t>Alt</w:t>
      </w:r>
      <w:r w:rsidR="00984853">
        <w:rPr>
          <w:i/>
        </w:rPr>
        <w:t> </w:t>
      </w:r>
      <w:r w:rsidRPr="003325D3">
        <w:rPr>
          <w:i/>
        </w:rPr>
        <w:t>+X</w:t>
      </w:r>
      <w:r w:rsidRPr="003325D3">
        <w:t xml:space="preserve">, </w:t>
      </w:r>
      <w:r w:rsidRPr="003325D3">
        <w:rPr>
          <w:i/>
        </w:rPr>
        <w:t>Alt</w:t>
      </w:r>
      <w:r w:rsidR="00984853">
        <w:rPr>
          <w:i/>
        </w:rPr>
        <w:t> </w:t>
      </w:r>
      <w:r w:rsidRPr="003325D3">
        <w:rPr>
          <w:i/>
        </w:rPr>
        <w:t>+Y</w:t>
      </w:r>
      <w:r w:rsidRPr="003325D3">
        <w:t xml:space="preserve"> и устанавливаются параметры элементов питания.</w:t>
      </w:r>
    </w:p>
    <w:p w:rsidR="00CA3D66" w:rsidRPr="00CA3D66" w:rsidRDefault="00CA3D66" w:rsidP="00CA3D66">
      <w:r w:rsidRPr="00CA3D66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9376" behindDoc="1" locked="0" layoutInCell="0" allowOverlap="1" wp14:anchorId="43DB1D16" wp14:editId="47F7B2BA">
                <wp:simplePos x="0" y="0"/>
                <wp:positionH relativeFrom="page">
                  <wp:posOffset>1758327</wp:posOffset>
                </wp:positionH>
                <wp:positionV relativeFrom="paragraph">
                  <wp:posOffset>861379</wp:posOffset>
                </wp:positionV>
                <wp:extent cx="177165" cy="177165"/>
                <wp:effectExtent l="0" t="0" r="13335" b="13335"/>
                <wp:wrapNone/>
                <wp:docPr id="3969" name="Группа 3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165" cy="177165"/>
                          <a:chOff x="8066" y="1121"/>
                          <a:chExt cx="279" cy="279"/>
                        </a:xfrm>
                      </wpg:grpSpPr>
                      <wps:wsp>
                        <wps:cNvPr id="3970" name="Freeform 83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  <a:gd name="T32" fmla="*/ 50 w 108"/>
                              <a:gd name="T33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  <a:lnTo>
                                  <a:pt x="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1" name="Freeform 84"/>
                        <wps:cNvSpPr>
                          <a:spLocks/>
                        </wps:cNvSpPr>
                        <wps:spPr bwMode="auto">
                          <a:xfrm>
                            <a:off x="8153" y="1200"/>
                            <a:ext cx="108" cy="105"/>
                          </a:xfrm>
                          <a:custGeom>
                            <a:avLst/>
                            <a:gdLst>
                              <a:gd name="T0" fmla="*/ 50 w 108"/>
                              <a:gd name="T1" fmla="*/ 0 h 105"/>
                              <a:gd name="T2" fmla="*/ 28 w 108"/>
                              <a:gd name="T3" fmla="*/ 4 h 105"/>
                              <a:gd name="T4" fmla="*/ 10 w 108"/>
                              <a:gd name="T5" fmla="*/ 17 h 105"/>
                              <a:gd name="T6" fmla="*/ 0 w 108"/>
                              <a:gd name="T7" fmla="*/ 36 h 105"/>
                              <a:gd name="T8" fmla="*/ 2 w 108"/>
                              <a:gd name="T9" fmla="*/ 63 h 105"/>
                              <a:gd name="T10" fmla="*/ 10 w 108"/>
                              <a:gd name="T11" fmla="*/ 84 h 105"/>
                              <a:gd name="T12" fmla="*/ 24 w 108"/>
                              <a:gd name="T13" fmla="*/ 98 h 105"/>
                              <a:gd name="T14" fmla="*/ 41 w 108"/>
                              <a:gd name="T15" fmla="*/ 104 h 105"/>
                              <a:gd name="T16" fmla="*/ 68 w 108"/>
                              <a:gd name="T17" fmla="*/ 101 h 105"/>
                              <a:gd name="T18" fmla="*/ 88 w 108"/>
                              <a:gd name="T19" fmla="*/ 91 h 105"/>
                              <a:gd name="T20" fmla="*/ 101 w 108"/>
                              <a:gd name="T21" fmla="*/ 76 h 105"/>
                              <a:gd name="T22" fmla="*/ 107 w 108"/>
                              <a:gd name="T23" fmla="*/ 57 h 105"/>
                              <a:gd name="T24" fmla="*/ 103 w 108"/>
                              <a:gd name="T25" fmla="*/ 34 h 105"/>
                              <a:gd name="T26" fmla="*/ 92 w 108"/>
                              <a:gd name="T27" fmla="*/ 16 h 105"/>
                              <a:gd name="T28" fmla="*/ 74 w 108"/>
                              <a:gd name="T29" fmla="*/ 4 h 105"/>
                              <a:gd name="T30" fmla="*/ 52 w 108"/>
                              <a:gd name="T31" fmla="*/ 0 h 10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108" h="105">
                                <a:moveTo>
                                  <a:pt x="50" y="0"/>
                                </a:moveTo>
                                <a:lnTo>
                                  <a:pt x="28" y="4"/>
                                </a:lnTo>
                                <a:lnTo>
                                  <a:pt x="10" y="17"/>
                                </a:lnTo>
                                <a:lnTo>
                                  <a:pt x="0" y="36"/>
                                </a:lnTo>
                                <a:lnTo>
                                  <a:pt x="2" y="63"/>
                                </a:lnTo>
                                <a:lnTo>
                                  <a:pt x="10" y="84"/>
                                </a:lnTo>
                                <a:lnTo>
                                  <a:pt x="24" y="98"/>
                                </a:lnTo>
                                <a:lnTo>
                                  <a:pt x="41" y="104"/>
                                </a:lnTo>
                                <a:lnTo>
                                  <a:pt x="68" y="101"/>
                                </a:lnTo>
                                <a:lnTo>
                                  <a:pt x="88" y="91"/>
                                </a:lnTo>
                                <a:lnTo>
                                  <a:pt x="101" y="76"/>
                                </a:lnTo>
                                <a:lnTo>
                                  <a:pt x="107" y="57"/>
                                </a:lnTo>
                                <a:lnTo>
                                  <a:pt x="103" y="34"/>
                                </a:lnTo>
                                <a:lnTo>
                                  <a:pt x="92" y="16"/>
                                </a:lnTo>
                                <a:lnTo>
                                  <a:pt x="74" y="4"/>
                                </a:lnTo>
                                <a:lnTo>
                                  <a:pt x="52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2" name="Freeform 85"/>
                        <wps:cNvSpPr>
                          <a:spLocks/>
                        </wps:cNvSpPr>
                        <wps:spPr bwMode="auto">
                          <a:xfrm>
                            <a:off x="8078" y="1258"/>
                            <a:ext cx="255" cy="20"/>
                          </a:xfrm>
                          <a:custGeom>
                            <a:avLst/>
                            <a:gdLst>
                              <a:gd name="T0" fmla="*/ 254 w 255"/>
                              <a:gd name="T1" fmla="*/ 0 h 20"/>
                              <a:gd name="T2" fmla="*/ 0 w 255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55" h="20">
                                <a:moveTo>
                                  <a:pt x="254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5" name="Freeform 86"/>
                        <wps:cNvSpPr>
                          <a:spLocks/>
                        </wps:cNvSpPr>
                        <wps:spPr bwMode="auto">
                          <a:xfrm>
                            <a:off x="8203" y="1133"/>
                            <a:ext cx="20" cy="255"/>
                          </a:xfrm>
                          <a:custGeom>
                            <a:avLst/>
                            <a:gdLst>
                              <a:gd name="T0" fmla="*/ 0 w 20"/>
                              <a:gd name="T1" fmla="*/ 254 h 255"/>
                              <a:gd name="T2" fmla="*/ 0 w 20"/>
                              <a:gd name="T3" fmla="*/ 0 h 2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" h="255">
                                <a:moveTo>
                                  <a:pt x="0" y="25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21C130AE" id="Группа 3969" o:spid="_x0000_s1026" style="position:absolute;left:0;text-align:left;margin-left:138.45pt;margin-top:67.85pt;width:13.95pt;height:13.95pt;z-index:-251567104;mso-position-horizontal-relative:page" coordorigin="8066,1121" coordsize="279,2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" o:allowincell="f">
                <v:shape id="Freeform 83" o:spid="_x0000_s1027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" path="m50,l28,4,10,17,,36,2,63r8,21l24,98r17,6l68,101,88,91,101,76r6,-19l103,34,92,16,74,4,52,,50,xe" fillcolor="black" stroked="f">
                  <v:path arrowok="t" o:connecttype="custom" o:connectlocs="50,0;28,4;10,17;0,36;2,63;10,84;24,98;41,104;68,101;88,91;101,76;107,57;103,34;92,16;74,4;52,0;50,0" o:connectangles="0,0,0,0,0,0,0,0,0,0,0,0,0,0,0,0,0"/>
                </v:shape>
                <v:shape id="Freeform 84" o:spid="_x0000_s1028" style="position:absolute;left:8153;top:1200;width:108;height:105;visibility:visible;mso-wrap-style:square;v-text-anchor:top" coordsize="108,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" path="m50,l28,4,10,17,,36,2,63r8,21l24,98r17,6l68,101,88,91,101,76r6,-19l103,34,92,16,74,4,52,e" filled="f" strokeweight="1.2pt">
                  <v:path arrowok="t" o:connecttype="custom" o:connectlocs="50,0;28,4;10,17;0,36;2,63;10,84;24,98;41,104;68,101;88,91;101,76;107,57;103,34;92,16;74,4;52,0" o:connectangles="0,0,0,0,0,0,0,0,0,0,0,0,0,0,0,0"/>
                </v:shape>
                <v:shape id="Freeform 85" o:spid="_x0000_s1029" style="position:absolute;left:8078;top:1258;width:255;height:20;visibility:visible;mso-wrap-style:square;v-text-anchor:top" coordsize="255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" path="m254,l,e" filled="f" strokeweight="1.2pt">
                  <v:path arrowok="t" o:connecttype="custom" o:connectlocs="254,0;0,0" o:connectangles="0,0"/>
                </v:shape>
                <v:shape id="Freeform 86" o:spid="_x0000_s1030" style="position:absolute;left:8203;top:1133;width:20;height:255;visibility:visible;mso-wrap-style:square;v-text-anchor:top" coordsize="20,2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" path="m,254l,e" filled="f" strokeweight="1.2pt">
                  <v:path arrowok="t" o:connecttype="custom" o:connectlocs="0,254;0,0" o:connectangles="0,0"/>
                </v:shape>
                <w10:wrap anchorx="page"/>
              </v:group>
            </w:pict>
          </mc:Fallback>
        </mc:AlternateContent>
      </w:r>
      <w:r w:rsidRPr="00CA3D66">
        <w:t xml:space="preserve">После размещения компонентов схемы производится соединение их </w:t>
      </w:r>
      <w:r>
        <w:t>вы</w:t>
      </w:r>
      <w:r w:rsidRPr="00CA3D66">
        <w:t xml:space="preserve">водов проводниками. При этом необходимо учитывать, что к выводу </w:t>
      </w:r>
      <w:r>
        <w:t>подключа</w:t>
      </w:r>
      <w:r w:rsidRPr="00CA3D66">
        <w:t xml:space="preserve">ется один проводник. Для выполнения подключения курсор мыши подводится к выводу компонента и после изменения вида курсора </w:t>
      </w:r>
      <w:r w:rsidR="00984853">
        <w:t xml:space="preserve">     </w:t>
      </w:r>
      <w:r w:rsidRPr="00CA3D66">
        <w:t xml:space="preserve">устанавливается </w:t>
      </w:r>
      <w:r>
        <w:t>со</w:t>
      </w:r>
      <w:r w:rsidRPr="00CA3D66">
        <w:t xml:space="preserve">единение между выводами элементов или соединительной точкой (рис. </w:t>
      </w:r>
      <w:r w:rsidR="00F41956">
        <w:t>7</w:t>
      </w:r>
      <w:r>
        <w:t>.11</w:t>
      </w:r>
      <w:r w:rsidRPr="00CA3D66">
        <w:t xml:space="preserve">). Для добавления соединительной точки необходимо нажать комбинацию </w:t>
      </w:r>
      <w:r>
        <w:t>кла</w:t>
      </w:r>
      <w:r w:rsidRPr="00CA3D66">
        <w:t xml:space="preserve">виш </w:t>
      </w:r>
      <w:r w:rsidRPr="00CA3D66">
        <w:rPr>
          <w:i/>
        </w:rPr>
        <w:t>Ctrl</w:t>
      </w:r>
      <w:r w:rsidR="00984853">
        <w:rPr>
          <w:i/>
        </w:rPr>
        <w:t> </w:t>
      </w:r>
      <w:r w:rsidRPr="00CA3D66">
        <w:rPr>
          <w:i/>
        </w:rPr>
        <w:t>+J</w:t>
      </w:r>
      <w:r w:rsidRPr="00CA3D66">
        <w:t xml:space="preserve"> или выбрать соответствующий пункт во всплывающем меню </w:t>
      </w:r>
      <w:r>
        <w:t>нажа</w:t>
      </w:r>
      <w:r w:rsidRPr="00CA3D66">
        <w:t>тием правой кнопки мыши.</w:t>
      </w:r>
    </w:p>
    <w:p w:rsidR="00CA3D66" w:rsidRPr="00984853" w:rsidRDefault="00F144D8" w:rsidP="00CA3D66">
      <w:pPr>
        <w:spacing w:before="280" w:after="120"/>
        <w:ind w:firstLine="0"/>
        <w:jc w:val="center"/>
        <w:rPr>
          <w:noProof/>
          <w:sz w:val="24"/>
          <w:szCs w:val="24"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39336F" wp14:editId="1376F6CE">
                <wp:simplePos x="0" y="0"/>
                <wp:positionH relativeFrom="column">
                  <wp:posOffset>3993092</wp:posOffset>
                </wp:positionH>
                <wp:positionV relativeFrom="paragraph">
                  <wp:posOffset>839047</wp:posOffset>
                </wp:positionV>
                <wp:extent cx="264160" cy="372110"/>
                <wp:effectExtent l="38100" t="0" r="21590" b="46990"/>
                <wp:wrapNone/>
                <wp:docPr id="3976" name="Прямая со стрелкой 3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160" cy="372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EE41E85" id="Прямая со стрелкой 3976" o:spid="_x0000_s1026" type="#_x0000_t32" style="position:absolute;left:0;text-align:left;margin-left:314.4pt;margin-top:66.05pt;width:20.8pt;height:29.3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" strokecolor="black [3200]" strokeweight=".5pt">
                <v:stroke endarrow="block" joinstyle="miter"/>
              </v:shape>
            </w:pict>
          </mc:Fallback>
        </mc:AlternateContent>
      </w:r>
      <w:r w:rsidR="00B40CA9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4AE66B0E" wp14:editId="04A5D873">
                <wp:simplePos x="0" y="0"/>
                <wp:positionH relativeFrom="column">
                  <wp:posOffset>4177915</wp:posOffset>
                </wp:positionH>
                <wp:positionV relativeFrom="paragraph">
                  <wp:posOffset>603699</wp:posOffset>
                </wp:positionV>
                <wp:extent cx="1543685" cy="472440"/>
                <wp:effectExtent l="0" t="0" r="0" b="0"/>
                <wp:wrapNone/>
                <wp:docPr id="3968" name="Надпись 3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3685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4679" w:rsidRPr="00984853" w:rsidRDefault="000F54B4" w:rsidP="00CA3D66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С</w:t>
                            </w:r>
                            <w:r w:rsidR="00EF4679" w:rsidRPr="00984853">
                              <w:rPr>
                                <w:sz w:val="24"/>
                                <w:szCs w:val="24"/>
                              </w:rPr>
                              <w:t xml:space="preserve">оединительная точка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AE66B0E" id="Надпись 3968" o:spid="_x0000_s1053" type="#_x0000_t202" style="position:absolute;left:0;text-align:left;margin-left:328.95pt;margin-top:47.55pt;width:121.55pt;height:37.2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" strokecolor="white [3212]">
                <v:textbox>
                  <w:txbxContent>
                    <w:p w:rsidR="00EF4679" w:rsidRPr="00984853" w:rsidRDefault="000F54B4" w:rsidP="00CA3D66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С</w:t>
                      </w:r>
                      <w:r w:rsidR="00EF4679" w:rsidRPr="00984853">
                        <w:rPr>
                          <w:sz w:val="24"/>
                          <w:szCs w:val="24"/>
                        </w:rPr>
                        <w:t xml:space="preserve">оединительная точка </w:t>
                      </w:r>
                    </w:p>
                  </w:txbxContent>
                </v:textbox>
              </v:shape>
            </w:pict>
          </mc:Fallback>
        </mc:AlternateContent>
      </w:r>
      <w:r w:rsidRPr="00F144D8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144D8">
        <w:rPr>
          <w:noProof/>
          <w:sz w:val="24"/>
          <w:szCs w:val="24"/>
          <w:lang w:eastAsia="ru-RU"/>
        </w:rPr>
        <w:drawing>
          <wp:inline distT="0" distB="0" distL="0" distR="0">
            <wp:extent cx="2725078" cy="2179380"/>
            <wp:effectExtent l="0" t="0" r="0" b="0"/>
            <wp:docPr id="2" name="Рисунок 2" descr="D:\Учеба\yflj\Безымянный-3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Безымянный-3.wmf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136" cy="219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1</w:t>
      </w:r>
      <w:r w:rsidR="00984853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Соединение элементов схемы</w:t>
      </w:r>
    </w:p>
    <w:p w:rsidR="00CA3D66" w:rsidRPr="00CA3D66" w:rsidRDefault="00CA3D66" w:rsidP="00CA3D66">
      <w:r w:rsidRPr="00CA3D66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2448" behindDoc="1" locked="0" layoutInCell="0" allowOverlap="1" wp14:anchorId="652AC9C5" wp14:editId="358B7992">
                <wp:simplePos x="0" y="0"/>
                <wp:positionH relativeFrom="page">
                  <wp:posOffset>1086406</wp:posOffset>
                </wp:positionH>
                <wp:positionV relativeFrom="paragraph">
                  <wp:posOffset>438785</wp:posOffset>
                </wp:positionV>
                <wp:extent cx="326390" cy="140335"/>
                <wp:effectExtent l="0" t="0" r="0" b="0"/>
                <wp:wrapNone/>
                <wp:docPr id="3977" name="Группа 3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6390" cy="140335"/>
                          <a:chOff x="8652" y="482"/>
                          <a:chExt cx="514" cy="221"/>
                        </a:xfrm>
                      </wpg:grpSpPr>
                      <wps:wsp>
                        <wps:cNvPr id="3978" name="Freeform 88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202" cy="197"/>
                          </a:xfrm>
                          <a:custGeom>
                            <a:avLst/>
                            <a:gdLst>
                              <a:gd name="T0" fmla="*/ 201 w 202"/>
                              <a:gd name="T1" fmla="*/ 196 h 197"/>
                              <a:gd name="T2" fmla="*/ 0 w 202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202" h="197">
                                <a:moveTo>
                                  <a:pt x="201" y="1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5239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79" name="Freeform 89"/>
                        <wps:cNvSpPr>
                          <a:spLocks/>
                        </wps:cNvSpPr>
                        <wps:spPr bwMode="auto">
                          <a:xfrm>
                            <a:off x="8664" y="494"/>
                            <a:ext cx="197" cy="197"/>
                          </a:xfrm>
                          <a:custGeom>
                            <a:avLst/>
                            <a:gdLst>
                              <a:gd name="T0" fmla="*/ 0 w 197"/>
                              <a:gd name="T1" fmla="*/ 196 h 197"/>
                              <a:gd name="T2" fmla="*/ 196 w 197"/>
                              <a:gd name="T3" fmla="*/ 0 h 19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97" h="197">
                                <a:moveTo>
                                  <a:pt x="0" y="196"/>
                                </a:moveTo>
                                <a:lnTo>
                                  <a:pt x="196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0" name="Freeform 90"/>
                        <wps:cNvSpPr>
                          <a:spLocks/>
                        </wps:cNvSpPr>
                        <wps:spPr bwMode="auto">
                          <a:xfrm>
                            <a:off x="8793" y="566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1" name="Freeform 91"/>
                        <wps:cNvSpPr>
                          <a:spLocks/>
                        </wps:cNvSpPr>
                        <wps:spPr bwMode="auto">
                          <a:xfrm>
                            <a:off x="8793" y="619"/>
                            <a:ext cx="360" cy="20"/>
                          </a:xfrm>
                          <a:custGeom>
                            <a:avLst/>
                            <a:gdLst>
                              <a:gd name="T0" fmla="*/ 0 w 360"/>
                              <a:gd name="T1" fmla="*/ 0 h 20"/>
                              <a:gd name="T2" fmla="*/ 360 w 36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60" h="20">
                                <a:moveTo>
                                  <a:pt x="0" y="0"/>
                                </a:moveTo>
                                <a:lnTo>
                                  <a:pt x="360" y="0"/>
                                </a:lnTo>
                              </a:path>
                            </a:pathLst>
                          </a:custGeom>
                          <a:noFill/>
                          <a:ln w="1524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1AE0B54B" id="Группа 3977" o:spid="_x0000_s1026" style="position:absolute;left:0;text-align:left;margin-left:85.55pt;margin-top:34.55pt;width:25.7pt;height:11.05pt;z-index:-251564032;mso-position-horizontal-relative:page" coordorigin="8652,482" coordsize="514,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" o:allowincell="f">
                <v:shape id="Freeform 88" o:spid="_x0000_s1027" style="position:absolute;left:8664;top:494;width:202;height:197;visibility:visible;mso-wrap-style:square;v-text-anchor:top" coordsize="20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" path="m201,196l,e" filled="f" strokeweight=".42331mm">
                  <v:path arrowok="t" o:connecttype="custom" o:connectlocs="201,196;0,0" o:connectangles="0,0"/>
                </v:shape>
                <v:shape id="Freeform 89" o:spid="_x0000_s1028" style="position:absolute;left:8664;top:494;width:197;height:197;visibility:visible;mso-wrap-style:square;v-text-anchor:top" coordsize="197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" path="m,196l196,e" filled="f" strokeweight="1.2pt">
                  <v:path arrowok="t" o:connecttype="custom" o:connectlocs="0,196;196,0" o:connectangles="0,0"/>
                </v:shape>
                <v:shape id="Freeform 90" o:spid="_x0000_s1029" style="position:absolute;left:8793;top:566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" path="m,l360,e" filled="f" strokeweight="1.2pt">
                  <v:path arrowok="t" o:connecttype="custom" o:connectlocs="0,0;360,0" o:connectangles="0,0"/>
                </v:shape>
                <v:shape id="Freeform 91" o:spid="_x0000_s1030" style="position:absolute;left:8793;top:619;width:360;height:20;visibility:visible;mso-wrap-style:square;v-text-anchor:top" coordsize="36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" path="m,l360,e" filled="f" strokeweight="1.2pt">
                  <v:path arrowok="t" o:connecttype="custom" o:connectlocs="0,0;360,0" o:connectangles="0,0"/>
                </v:shape>
                <w10:wrap anchorx="page"/>
              </v:group>
            </w:pict>
          </mc:Fallback>
        </mc:AlternateContent>
      </w:r>
      <w:r w:rsidRPr="00CA3D66">
        <w:t>При изменении существующего соединения курсор отображается в виде перекрестия с двумя отрезками вдоль соединительной линии</w:t>
      </w:r>
      <w:r w:rsidRPr="00CA3D66">
        <w:tab/>
        <w:t xml:space="preserve">(рис. </w:t>
      </w:r>
      <w:r w:rsidR="00F41956">
        <w:t>7</w:t>
      </w:r>
      <w:r>
        <w:t>.12</w:t>
      </w:r>
      <w:r w:rsidRPr="00CA3D66">
        <w:t>).</w:t>
      </w:r>
    </w:p>
    <w:p w:rsidR="00CA3D66" w:rsidRDefault="007E0D76" w:rsidP="00CA3D66">
      <w:pPr>
        <w:spacing w:before="280" w:after="120"/>
        <w:ind w:firstLine="0"/>
        <w:jc w:val="center"/>
        <w:rPr>
          <w:noProof/>
          <w:lang w:eastAsia="ru-RU"/>
        </w:rPr>
      </w:pPr>
      <w:r w:rsidRPr="007E0D76"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7E0D76">
        <w:rPr>
          <w:noProof/>
          <w:lang w:eastAsia="ru-RU"/>
        </w:rPr>
        <w:drawing>
          <wp:inline distT="0" distB="0" distL="0" distR="0">
            <wp:extent cx="2855070" cy="2184227"/>
            <wp:effectExtent l="0" t="0" r="2540" b="6985"/>
            <wp:docPr id="4" name="Рисунок 4" descr="D:\Учеба\yflj\Безымянный-4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D:\Учеба\yflj\Безымянный-4.wmf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638" cy="2206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D66" w:rsidRPr="00D74AF9" w:rsidRDefault="00F41956" w:rsidP="00CA3D66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CA3D66">
        <w:rPr>
          <w:b w:val="0"/>
          <w:sz w:val="24"/>
          <w:szCs w:val="24"/>
        </w:rPr>
        <w:t>.</w:t>
      </w:r>
      <w:r w:rsidR="00CA3D66" w:rsidRPr="00CA3D66">
        <w:rPr>
          <w:b w:val="0"/>
          <w:sz w:val="24"/>
          <w:szCs w:val="24"/>
        </w:rPr>
        <w:t>1</w:t>
      </w:r>
      <w:r w:rsidR="00CA3D66">
        <w:rPr>
          <w:b w:val="0"/>
          <w:sz w:val="24"/>
          <w:szCs w:val="24"/>
        </w:rPr>
        <w:t>2</w:t>
      </w:r>
      <w:r w:rsidR="008904A7" w:rsidRPr="008904A7">
        <w:rPr>
          <w:b w:val="0"/>
          <w:sz w:val="24"/>
          <w:szCs w:val="24"/>
        </w:rPr>
        <w:t>.</w:t>
      </w:r>
      <w:r w:rsidR="00CA3D66">
        <w:rPr>
          <w:b w:val="0"/>
          <w:sz w:val="24"/>
          <w:szCs w:val="24"/>
        </w:rPr>
        <w:t xml:space="preserve"> Изменение соединения элементов схемы</w:t>
      </w:r>
    </w:p>
    <w:p w:rsidR="00AB5533" w:rsidRPr="00B73EA8" w:rsidRDefault="00AB5533" w:rsidP="00DC479E">
      <w:pPr>
        <w:rPr>
          <w:spacing w:val="-2"/>
        </w:rPr>
      </w:pPr>
    </w:p>
    <w:p w:rsidR="00DC479E" w:rsidRPr="00FF46C7" w:rsidRDefault="00173CAD" w:rsidP="00CB1FB0">
      <w:pPr>
        <w:pStyle w:val="2"/>
      </w:pPr>
      <w:bookmarkStart w:id="7" w:name="_Toc454879110"/>
      <w:r>
        <w:t xml:space="preserve">Практические задания </w:t>
      </w:r>
      <w:bookmarkEnd w:id="7"/>
    </w:p>
    <w:p w:rsidR="00AB5533" w:rsidRDefault="00AB5533" w:rsidP="00DC479E">
      <w:pPr>
        <w:rPr>
          <w:b/>
        </w:rPr>
      </w:pPr>
    </w:p>
    <w:p w:rsidR="00DC479E" w:rsidRPr="00B73EA8" w:rsidRDefault="00DC479E" w:rsidP="00AB5533">
      <w:r w:rsidRPr="00B73EA8">
        <w:rPr>
          <w:b/>
        </w:rPr>
        <w:t>Задание 1</w:t>
      </w:r>
      <w:r w:rsidRPr="00B73EA8">
        <w:t xml:space="preserve">. </w:t>
      </w:r>
      <w:r w:rsidRPr="001C6D91">
        <w:rPr>
          <w:rStyle w:val="ac"/>
          <w:b w:val="0"/>
        </w:rPr>
        <w:t>Запустить</w:t>
      </w:r>
      <w:r w:rsidRPr="00B73EA8">
        <w:rPr>
          <w:rStyle w:val="ac"/>
          <w:b w:val="0"/>
        </w:rPr>
        <w:t xml:space="preserve"> с</w:t>
      </w:r>
      <w:r w:rsidRPr="00B73EA8">
        <w:t xml:space="preserve">реду разработки </w:t>
      </w:r>
      <w:r w:rsidRPr="00B73EA8">
        <w:rPr>
          <w:lang w:val="en-US"/>
        </w:rPr>
        <w:t>Multisim</w:t>
      </w:r>
      <w:r w:rsidRPr="001C6D91">
        <w:t xml:space="preserve"> </w:t>
      </w:r>
      <w:r w:rsidR="001C6D91" w:rsidRPr="001C6D91">
        <w:t>и</w:t>
      </w:r>
      <w:r w:rsidR="001C6D91" w:rsidRPr="001C6D91">
        <w:rPr>
          <w:b/>
        </w:rPr>
        <w:t xml:space="preserve"> </w:t>
      </w:r>
      <w:r w:rsidRPr="001C6D91">
        <w:rPr>
          <w:rStyle w:val="ac"/>
          <w:b w:val="0"/>
        </w:rPr>
        <w:t>собрать</w:t>
      </w:r>
      <w:r w:rsidR="001C6D91">
        <w:rPr>
          <w:rStyle w:val="ac"/>
          <w:b w:val="0"/>
        </w:rPr>
        <w:t xml:space="preserve"> на рабочем поле среды </w:t>
      </w:r>
      <w:r w:rsidR="001C6D91" w:rsidRPr="00B73EA8">
        <w:rPr>
          <w:rStyle w:val="ac"/>
          <w:b w:val="0"/>
          <w:spacing w:val="-2"/>
          <w:lang w:val="en-US"/>
        </w:rPr>
        <w:t>Multisim</w:t>
      </w:r>
      <w:r w:rsidR="00A0204E">
        <w:rPr>
          <w:rStyle w:val="ac"/>
          <w:b w:val="0"/>
          <w:spacing w:val="-2"/>
        </w:rPr>
        <w:t xml:space="preserve"> </w:t>
      </w:r>
      <w:r w:rsidRPr="00B73EA8">
        <w:rPr>
          <w:rStyle w:val="ac"/>
          <w:b w:val="0"/>
        </w:rPr>
        <w:t xml:space="preserve">схему для испытания </w:t>
      </w:r>
      <w:r w:rsidRPr="00B73EA8">
        <w:rPr>
          <w:i/>
        </w:rPr>
        <w:t>основных и базовых логических элементов</w:t>
      </w:r>
      <w:r w:rsidR="00F41956">
        <w:rPr>
          <w:rStyle w:val="ac"/>
          <w:b w:val="0"/>
        </w:rPr>
        <w:t xml:space="preserve"> (рис. 7.1</w:t>
      </w:r>
      <w:r w:rsidR="008F0818">
        <w:rPr>
          <w:rStyle w:val="ac"/>
          <w:b w:val="0"/>
        </w:rPr>
        <w:t>3</w:t>
      </w:r>
      <w:r w:rsidRPr="00B73EA8">
        <w:rPr>
          <w:rStyle w:val="ac"/>
          <w:b w:val="0"/>
        </w:rPr>
        <w:t xml:space="preserve">) </w:t>
      </w:r>
      <w:r w:rsidRPr="00B73EA8">
        <w:t xml:space="preserve">и </w:t>
      </w:r>
      <w:r w:rsidRPr="001C6D91">
        <w:t>установить</w:t>
      </w:r>
      <w:r w:rsidRPr="00B73EA8">
        <w:t xml:space="preserve"> в диалоговых окнах компонентов их параметры или режимы работы. </w:t>
      </w:r>
      <w:r w:rsidRPr="001C6D91">
        <w:t>Скопировать</w:t>
      </w:r>
      <w:r w:rsidRPr="00B73EA8">
        <w:rPr>
          <w:b/>
        </w:rPr>
        <w:t xml:space="preserve"> </w:t>
      </w:r>
      <w:r w:rsidRPr="00B73EA8">
        <w:t>схему на страницу отч</w:t>
      </w:r>
      <w:r w:rsidR="00E51320">
        <w:t>е</w:t>
      </w:r>
      <w:r w:rsidRPr="00B73EA8">
        <w:t>та.</w:t>
      </w:r>
    </w:p>
    <w:p w:rsidR="00DC479E" w:rsidRPr="00B73EA8" w:rsidRDefault="008F0818" w:rsidP="00DC479E">
      <w:pPr>
        <w:rPr>
          <w:spacing w:val="-2"/>
        </w:rPr>
      </w:pPr>
      <w:r>
        <w:rPr>
          <w:spacing w:val="-2"/>
        </w:rPr>
        <w:t>Схема (рис. 7</w:t>
      </w:r>
      <w:r w:rsidR="00DC479E" w:rsidRPr="00B73EA8">
        <w:rPr>
          <w:spacing w:val="-2"/>
        </w:rPr>
        <w:t>.</w:t>
      </w:r>
      <w:r>
        <w:rPr>
          <w:spacing w:val="-2"/>
        </w:rPr>
        <w:t>13</w:t>
      </w:r>
      <w:r w:rsidR="00DC479E" w:rsidRPr="00B73EA8">
        <w:rPr>
          <w:spacing w:val="-2"/>
        </w:rPr>
        <w:t>) собрана на двоичных основных [</w:t>
      </w:r>
      <w:r w:rsidR="00DC479E" w:rsidRPr="00B73EA8">
        <w:rPr>
          <w:b/>
          <w:spacing w:val="-2"/>
        </w:rPr>
        <w:t>О</w:t>
      </w:r>
      <w:r w:rsidR="00DC479E" w:rsidRPr="00B73EA8">
        <w:rPr>
          <w:b/>
          <w:spacing w:val="-2"/>
          <w:lang w:val="en-US"/>
        </w:rPr>
        <w:t>R</w:t>
      </w:r>
      <w:r w:rsidR="00DC479E" w:rsidRPr="00B73EA8">
        <w:rPr>
          <w:spacing w:val="-2"/>
        </w:rPr>
        <w:t xml:space="preserve"> (ИЛИ), </w:t>
      </w:r>
      <w:r w:rsidR="00DC479E" w:rsidRPr="00B73EA8">
        <w:rPr>
          <w:b/>
          <w:spacing w:val="-2"/>
          <w:lang w:val="en-US"/>
        </w:rPr>
        <w:t>AND</w:t>
      </w:r>
      <w:r w:rsidR="00DC479E" w:rsidRPr="00B73EA8">
        <w:rPr>
          <w:spacing w:val="-2"/>
        </w:rPr>
        <w:t xml:space="preserve"> (И) и </w:t>
      </w:r>
      <w:r w:rsidR="00DC479E" w:rsidRPr="00B73EA8">
        <w:rPr>
          <w:b/>
          <w:spacing w:val="-2"/>
          <w:lang w:val="en-US"/>
        </w:rPr>
        <w:t>NOT</w:t>
      </w:r>
      <w:r w:rsidR="00DC479E" w:rsidRPr="00B73EA8">
        <w:rPr>
          <w:spacing w:val="-2"/>
        </w:rPr>
        <w:t xml:space="preserve"> (НЕ)] и универсальных (базовых) [</w:t>
      </w:r>
      <w:r w:rsidR="00DC479E" w:rsidRPr="00B73EA8">
        <w:rPr>
          <w:b/>
          <w:spacing w:val="-2"/>
          <w:lang w:val="en-US"/>
        </w:rPr>
        <w:t>NAND</w:t>
      </w:r>
      <w:r w:rsidR="00DC479E" w:rsidRPr="00B73EA8">
        <w:rPr>
          <w:spacing w:val="-2"/>
        </w:rPr>
        <w:t xml:space="preserve"> (И-НЕ) и </w:t>
      </w:r>
      <w:r w:rsidR="00DC479E" w:rsidRPr="00B73EA8">
        <w:rPr>
          <w:b/>
          <w:spacing w:val="-2"/>
          <w:lang w:val="en-US"/>
        </w:rPr>
        <w:t>NOR</w:t>
      </w:r>
      <w:r w:rsidR="00DC479E" w:rsidRPr="00B73EA8">
        <w:rPr>
          <w:spacing w:val="-2"/>
        </w:rPr>
        <w:t xml:space="preserve"> (ИЛИ-НЕ)] логических элементах, расположенных в библиотеке </w:t>
      </w:r>
      <w:r w:rsidR="00DC479E" w:rsidRPr="00B73EA8">
        <w:rPr>
          <w:b/>
          <w:spacing w:val="-2"/>
          <w:lang w:val="en-US"/>
        </w:rPr>
        <w:t>Misc</w:t>
      </w:r>
      <w:r w:rsidR="00DC479E" w:rsidRPr="00B73EA8">
        <w:rPr>
          <w:b/>
          <w:spacing w:val="-2"/>
        </w:rPr>
        <w:t xml:space="preserve"> </w:t>
      </w:r>
      <w:r w:rsidR="00DC479E" w:rsidRPr="00B73EA8">
        <w:rPr>
          <w:b/>
          <w:spacing w:val="-2"/>
          <w:lang w:val="en-US"/>
        </w:rPr>
        <w:t>Digital</w:t>
      </w:r>
      <w:r w:rsidR="00DC479E" w:rsidRPr="00B73EA8">
        <w:rPr>
          <w:b/>
          <w:spacing w:val="-2"/>
        </w:rPr>
        <w:t>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 xml:space="preserve"> (Цифровые микросхемы/</w:t>
      </w:r>
      <w:r w:rsidR="00DC479E" w:rsidRPr="00B73EA8">
        <w:rPr>
          <w:b/>
          <w:spacing w:val="-2"/>
          <w:lang w:val="en-US"/>
        </w:rPr>
        <w:t>TIL</w:t>
      </w:r>
      <w:r w:rsidR="00DC479E" w:rsidRPr="00B73EA8">
        <w:rPr>
          <w:b/>
          <w:spacing w:val="-2"/>
        </w:rPr>
        <w:t>)</w:t>
      </w:r>
      <w:r w:rsidR="00DC479E" w:rsidRPr="00B73EA8">
        <w:rPr>
          <w:spacing w:val="-2"/>
        </w:rPr>
        <w:t xml:space="preserve"> с уро</w:t>
      </w:r>
      <w:r w:rsidR="00DC479E" w:rsidRPr="00B73EA8">
        <w:rPr>
          <w:spacing w:val="-2"/>
        </w:rPr>
        <w:softHyphen/>
        <w:t>в</w:t>
      </w:r>
      <w:r w:rsidR="00DC479E" w:rsidRPr="00B73EA8">
        <w:rPr>
          <w:spacing w:val="-2"/>
        </w:rPr>
        <w:softHyphen/>
        <w:t>нем высокого постоянного напряжения 5 В. В схе</w:t>
      </w:r>
      <w:r w:rsidR="00DC479E" w:rsidRPr="00B73EA8">
        <w:rPr>
          <w:spacing w:val="-2"/>
        </w:rPr>
        <w:softHyphen/>
        <w:t xml:space="preserve">му включены ключи </w:t>
      </w:r>
      <w:r w:rsidR="00DC479E" w:rsidRPr="00B73EA8">
        <w:rPr>
          <w:b/>
          <w:spacing w:val="-2"/>
        </w:rPr>
        <w:t>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2</w:t>
      </w:r>
      <w:r w:rsidR="00DC479E" w:rsidRPr="00B73EA8">
        <w:rPr>
          <w:spacing w:val="-2"/>
        </w:rPr>
        <w:t xml:space="preserve">, ..., </w:t>
      </w:r>
      <w:r w:rsidR="00DC479E" w:rsidRPr="00B73EA8">
        <w:rPr>
          <w:b/>
          <w:spacing w:val="-2"/>
        </w:rPr>
        <w:t>9</w:t>
      </w:r>
      <w:r w:rsidR="00DC479E" w:rsidRPr="00B73EA8">
        <w:rPr>
          <w:spacing w:val="-2"/>
        </w:rPr>
        <w:t xml:space="preserve">, пробники (лампочки) </w:t>
      </w:r>
      <w:r w:rsidR="00DC479E" w:rsidRPr="00B73EA8">
        <w:rPr>
          <w:b/>
          <w:spacing w:val="-2"/>
        </w:rPr>
        <w:t>Х1</w:t>
      </w:r>
      <w:r w:rsidR="00DC479E" w:rsidRPr="00B73EA8">
        <w:rPr>
          <w:spacing w:val="-2"/>
        </w:rPr>
        <w:t xml:space="preserve">, </w:t>
      </w:r>
      <w:r w:rsidR="00DC479E" w:rsidRPr="00B73EA8">
        <w:rPr>
          <w:b/>
          <w:spacing w:val="-2"/>
        </w:rPr>
        <w:t>Х2</w:t>
      </w:r>
      <w:r w:rsidR="00DC479E" w:rsidRPr="00B73EA8">
        <w:rPr>
          <w:spacing w:val="-2"/>
        </w:rPr>
        <w:t xml:space="preserve">, …, </w:t>
      </w:r>
      <w:r w:rsidR="00DC479E" w:rsidRPr="00B73EA8">
        <w:rPr>
          <w:b/>
          <w:spacing w:val="-2"/>
        </w:rPr>
        <w:t>Х5</w:t>
      </w:r>
      <w:r w:rsidR="00DC479E" w:rsidRPr="00B73EA8">
        <w:rPr>
          <w:spacing w:val="-2"/>
        </w:rPr>
        <w:t xml:space="preserve"> с пороговыми напряжениями 5 В, генератор постоянных токов </w:t>
      </w:r>
      <w:r w:rsidR="00DC479E" w:rsidRPr="00B73EA8">
        <w:rPr>
          <w:b/>
          <w:spacing w:val="-2"/>
        </w:rPr>
        <w:t>Е1</w:t>
      </w:r>
      <w:r w:rsidR="00B40CA9">
        <w:rPr>
          <w:spacing w:val="-2"/>
        </w:rPr>
        <w:t xml:space="preserve"> с</w:t>
      </w:r>
      <w:r w:rsidR="00DC479E" w:rsidRPr="00B73EA8">
        <w:rPr>
          <w:spacing w:val="-2"/>
        </w:rPr>
        <w:t xml:space="preserve"> напряжением </w:t>
      </w:r>
      <w:r w:rsidR="00DC479E" w:rsidRPr="00B73EA8">
        <w:rPr>
          <w:i/>
          <w:spacing w:val="-2"/>
        </w:rPr>
        <w:t>Е</w:t>
      </w:r>
      <w:r w:rsidR="00DC479E" w:rsidRPr="00B73EA8">
        <w:rPr>
          <w:spacing w:val="-2"/>
        </w:rPr>
        <w:t xml:space="preserve"> = 5 В и логический анализатор </w:t>
      </w:r>
      <w:r w:rsidR="00DC479E" w:rsidRPr="00B73EA8">
        <w:rPr>
          <w:b/>
          <w:spacing w:val="-2"/>
          <w:lang w:val="en-US"/>
        </w:rPr>
        <w:t>XLA</w:t>
      </w:r>
      <w:r w:rsidR="00DC479E" w:rsidRPr="00B73EA8">
        <w:rPr>
          <w:b/>
          <w:spacing w:val="-2"/>
        </w:rPr>
        <w:t>1.</w:t>
      </w:r>
    </w:p>
    <w:p w:rsidR="00DC479E" w:rsidRPr="001E54E0" w:rsidRDefault="00054A6A" w:rsidP="00B16B47">
      <w:pPr>
        <w:spacing w:before="280" w:after="120"/>
        <w:ind w:firstLine="0"/>
        <w:jc w:val="center"/>
        <w:rPr>
          <w:noProof/>
          <w:lang w:val="en-US" w:eastAsia="ru-RU"/>
        </w:rPr>
      </w:pPr>
      <w:r w:rsidRPr="00054A6A">
        <w:rPr>
          <w:noProof/>
          <w:lang w:eastAsia="ru-RU"/>
        </w:rPr>
        <w:drawing>
          <wp:inline distT="0" distB="0" distL="0" distR="0">
            <wp:extent cx="4714118" cy="4227756"/>
            <wp:effectExtent l="0" t="0" r="0" b="1905"/>
            <wp:docPr id="1384" name="Рисунок 1384" descr="D:\Учеба\yflj\Безымянный-5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Учеба\yflj\Безымянный-5.wmf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158" cy="423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79E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</w:t>
      </w:r>
      <w:r w:rsidR="00DC479E" w:rsidRPr="00B16B47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13</w:t>
      </w:r>
      <w:r w:rsidR="00B40CA9">
        <w:rPr>
          <w:b w:val="0"/>
          <w:sz w:val="24"/>
          <w:szCs w:val="24"/>
        </w:rPr>
        <w:t>.</w:t>
      </w:r>
      <w:r w:rsidR="00DC479E" w:rsidRPr="00B16B47">
        <w:rPr>
          <w:b w:val="0"/>
          <w:sz w:val="24"/>
          <w:szCs w:val="24"/>
        </w:rPr>
        <w:t xml:space="preserve"> Схема</w:t>
      </w:r>
      <w:r w:rsidR="00B40CA9">
        <w:rPr>
          <w:b w:val="0"/>
          <w:sz w:val="24"/>
          <w:szCs w:val="24"/>
        </w:rPr>
        <w:t>,</w:t>
      </w:r>
      <w:r w:rsidR="00DC479E" w:rsidRPr="00B16B47">
        <w:rPr>
          <w:b w:val="0"/>
          <w:sz w:val="24"/>
          <w:szCs w:val="24"/>
        </w:rPr>
        <w:t xml:space="preserve"> собранная на двоичных основных и ун</w:t>
      </w:r>
      <w:r w:rsidR="00B40CA9">
        <w:rPr>
          <w:b w:val="0"/>
          <w:sz w:val="24"/>
          <w:szCs w:val="24"/>
        </w:rPr>
        <w:t>иверсальных логических элементах</w:t>
      </w:r>
    </w:p>
    <w:p w:rsidR="00DC479E" w:rsidRDefault="00DC479E" w:rsidP="00B16B47">
      <w:r w:rsidRPr="00B73EA8">
        <w:rPr>
          <w:spacing w:val="-2"/>
        </w:rPr>
        <w:lastRenderedPageBreak/>
        <w:t xml:space="preserve">Для удобства измерения сигналов выходы логических элементов подключены к входам 2, 4, 6, 8 и 10 анализатора </w:t>
      </w:r>
      <w:r w:rsidRPr="00B73EA8">
        <w:rPr>
          <w:b/>
          <w:spacing w:val="-2"/>
          <w:lang w:val="en-US"/>
        </w:rPr>
        <w:t>XLA</w:t>
      </w:r>
      <w:r w:rsidRPr="00B73EA8">
        <w:rPr>
          <w:b/>
          <w:spacing w:val="-2"/>
        </w:rPr>
        <w:t>1</w:t>
      </w:r>
      <w:r w:rsidR="00B16B47" w:rsidRPr="00B16B47">
        <w:rPr>
          <w:spacing w:val="-2"/>
        </w:rPr>
        <w:t xml:space="preserve"> (</w:t>
      </w:r>
      <w:r w:rsidR="008F0818">
        <w:rPr>
          <w:spacing w:val="-2"/>
        </w:rPr>
        <w:t>рис. 7.14</w:t>
      </w:r>
      <w:r w:rsidR="00B16B47" w:rsidRPr="00B16B47">
        <w:rPr>
          <w:spacing w:val="-2"/>
        </w:rPr>
        <w:t>)</w:t>
      </w:r>
      <w:r w:rsidRPr="00B73EA8">
        <w:rPr>
          <w:spacing w:val="-2"/>
        </w:rPr>
        <w:t>.</w:t>
      </w:r>
      <w:r w:rsidRPr="00B73EA8">
        <w:t xml:space="preserve"> При моделировании происходит медленная разв</w:t>
      </w:r>
      <w:r w:rsidR="00E51320">
        <w:t>е</w:t>
      </w:r>
      <w:r w:rsidRPr="00B73EA8">
        <w:t>ртка временных диаграмм в</w:t>
      </w:r>
      <w:r w:rsidR="00B40CA9">
        <w:t xml:space="preserve"> окне анализатора. По достижении интервала времени, равного 70–</w:t>
      </w:r>
      <w:r w:rsidRPr="00B73EA8">
        <w:t>80% ширин</w:t>
      </w:r>
      <w:r w:rsidR="00A0204E">
        <w:t>ы окна, следует посредством кно</w:t>
      </w:r>
      <w:r w:rsidRPr="00B73EA8">
        <w:t xml:space="preserve">пки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 xml:space="preserve"> выключать процесс моделирования.</w:t>
      </w:r>
    </w:p>
    <w:p w:rsidR="00A0204E" w:rsidRPr="00B73EA8" w:rsidRDefault="00A0204E" w:rsidP="00A0204E">
      <w:r w:rsidRPr="00B73EA8">
        <w:t xml:space="preserve">Оперируя ключами 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</w:rPr>
        <w:t>2</w:t>
      </w:r>
      <w:r w:rsidRPr="00B73EA8">
        <w:t xml:space="preserve">, …, </w:t>
      </w:r>
      <w:r w:rsidRPr="00B73EA8">
        <w:rPr>
          <w:b/>
        </w:rPr>
        <w:t>9</w:t>
      </w:r>
      <w:r w:rsidRPr="00B73EA8">
        <w:t xml:space="preserve">, </w:t>
      </w:r>
      <w:r w:rsidRPr="001C6D91">
        <w:t>сформировать</w:t>
      </w:r>
      <w:r w:rsidRPr="00B73EA8">
        <w:t xml:space="preserve"> все возможные ком</w:t>
      </w:r>
      <w:r w:rsidRPr="00B73EA8">
        <w:softHyphen/>
        <w:t xml:space="preserve">бинации аргументов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1</w:t>
      </w:r>
      <w:r w:rsidRPr="00B73EA8">
        <w:t xml:space="preserve"> и </w:t>
      </w:r>
      <w:r w:rsidRPr="00B73EA8">
        <w:rPr>
          <w:i/>
        </w:rPr>
        <w:t>х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(00, 10, 01 и 11) на входе дизъюнктора (</w:t>
      </w:r>
      <w:r w:rsidRPr="00B73EA8">
        <w:rPr>
          <w:b/>
          <w:lang w:val="en-US"/>
        </w:rPr>
        <w:t>OR</w:t>
      </w:r>
      <w:r w:rsidRPr="00B73EA8">
        <w:t>), конъюнктора (</w:t>
      </w:r>
      <w:r w:rsidRPr="00B73EA8">
        <w:rPr>
          <w:b/>
          <w:lang w:val="en-US"/>
        </w:rPr>
        <w:t>AND</w:t>
      </w:r>
      <w:r w:rsidRPr="00B73EA8">
        <w:t>), штриха Шеффера (</w:t>
      </w:r>
      <w:r w:rsidRPr="00B73EA8">
        <w:rPr>
          <w:b/>
          <w:lang w:val="en-US"/>
        </w:rPr>
        <w:t>NAND</w:t>
      </w:r>
      <w:r w:rsidRPr="00B73EA8">
        <w:t>) и стрелки Пирса (</w:t>
      </w:r>
      <w:r w:rsidRPr="00B73EA8">
        <w:rPr>
          <w:b/>
          <w:lang w:val="en-US"/>
        </w:rPr>
        <w:t>NOR</w:t>
      </w:r>
      <w:r w:rsidRPr="00B73EA8">
        <w:t xml:space="preserve">) и </w:t>
      </w:r>
      <w:r w:rsidRPr="001C6D91">
        <w:t>записать</w:t>
      </w:r>
      <w:r w:rsidRPr="00B73EA8">
        <w:t xml:space="preserve"> значения выходных логических функций </w:t>
      </w:r>
      <w:r w:rsidRPr="000F54B4">
        <w:rPr>
          <w:i/>
          <w:lang w:val="en-US"/>
        </w:rPr>
        <w:t>y</w:t>
      </w:r>
      <w:r w:rsidR="00634E7D" w:rsidRPr="000F54B4">
        <w:rPr>
          <w:i/>
          <w:sz w:val="32"/>
          <w:szCs w:val="32"/>
          <w:vertAlign w:val="subscript"/>
          <w:lang w:val="en-US"/>
        </w:rPr>
        <w:t>k</w:t>
      </w:r>
      <w:r w:rsidR="008F0818">
        <w:t xml:space="preserve"> (0 или 1) в табл. 7.1</w:t>
      </w:r>
      <w:r w:rsidRPr="00B73EA8">
        <w:t>.</w:t>
      </w:r>
    </w:p>
    <w:p w:rsidR="00B16B47" w:rsidRPr="00B73EA8" w:rsidRDefault="00B16B47" w:rsidP="00B16B4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725824" behindDoc="0" locked="0" layoutInCell="1" allowOverlap="1" wp14:anchorId="04181EBB" wp14:editId="2C5F9A04">
            <wp:simplePos x="0" y="0"/>
            <wp:positionH relativeFrom="column">
              <wp:posOffset>3168015</wp:posOffset>
            </wp:positionH>
            <wp:positionV relativeFrom="paragraph">
              <wp:posOffset>781685</wp:posOffset>
            </wp:positionV>
            <wp:extent cx="2025087" cy="1485900"/>
            <wp:effectExtent l="0" t="0" r="0" b="0"/>
            <wp:wrapNone/>
            <wp:docPr id="3974" name="Рисунок 39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5087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13AD3">
        <w:rPr>
          <w:noProof/>
          <w:lang w:eastAsia="ru-RU"/>
        </w:rPr>
        <w:drawing>
          <wp:inline distT="0" distB="0" distL="0" distR="0" wp14:anchorId="6AA45A20" wp14:editId="3E227330">
            <wp:extent cx="3638550" cy="32766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421" cy="328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B47" w:rsidRPr="00B16B47" w:rsidRDefault="008F0818" w:rsidP="00B16B4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7.14</w:t>
      </w:r>
      <w:r w:rsidR="00B40CA9">
        <w:rPr>
          <w:b w:val="0"/>
          <w:sz w:val="24"/>
          <w:szCs w:val="24"/>
        </w:rPr>
        <w:t>.</w:t>
      </w:r>
      <w:r w:rsidR="00B16B47" w:rsidRPr="00B16B47">
        <w:rPr>
          <w:b w:val="0"/>
          <w:sz w:val="24"/>
          <w:szCs w:val="24"/>
        </w:rPr>
        <w:t xml:space="preserve"> </w:t>
      </w:r>
      <w:r w:rsidR="00B16B47">
        <w:rPr>
          <w:b w:val="0"/>
          <w:sz w:val="24"/>
          <w:szCs w:val="24"/>
        </w:rPr>
        <w:t>Использование логического анализатора</w:t>
      </w:r>
    </w:p>
    <w:p w:rsidR="00DC479E" w:rsidRPr="00B73EA8" w:rsidRDefault="00DC479E" w:rsidP="00B16B47">
      <w:r w:rsidRPr="00B73EA8">
        <w:t>Заметим, что если ключ замкнут, то на этот вход элемента будет подана логическая единица (положительный потенциал 5 В), а при разомкнутом ключе – логический ноль. Поскольку инвертор (</w:t>
      </w:r>
      <w:r w:rsidRPr="00B73EA8">
        <w:rPr>
          <w:b/>
          <w:lang w:val="en-US"/>
        </w:rPr>
        <w:t>NOT</w:t>
      </w:r>
      <w:r w:rsidRPr="00B73EA8">
        <w:t xml:space="preserve">) имеет один вход, то для формирования двух значений входного сигнала (логической единицы или логического нуля) достаточно одного ключа </w:t>
      </w:r>
      <w:r w:rsidRPr="00B73EA8">
        <w:rPr>
          <w:b/>
        </w:rPr>
        <w:t>5</w:t>
      </w:r>
      <w:r w:rsidRPr="00B73EA8">
        <w:t xml:space="preserve">. </w:t>
      </w:r>
    </w:p>
    <w:p w:rsidR="00DC479E" w:rsidRPr="00B73EA8" w:rsidRDefault="00DC479E" w:rsidP="00A0204E">
      <w:r w:rsidRPr="00B73EA8">
        <w:t>Значения функций исследуемых элементов можно контролировать</w:t>
      </w:r>
      <w:r w:rsidRPr="00B73EA8">
        <w:rPr>
          <w:b/>
        </w:rPr>
        <w:t xml:space="preserve"> </w:t>
      </w:r>
      <w:r w:rsidRPr="00B73EA8">
        <w:t xml:space="preserve">с помощью пробников </w:t>
      </w:r>
      <w:r w:rsidRPr="00B73EA8">
        <w:rPr>
          <w:b/>
        </w:rPr>
        <w:t>Х1</w:t>
      </w:r>
      <w:r w:rsidRPr="00B73EA8">
        <w:t xml:space="preserve">, </w:t>
      </w:r>
      <w:r w:rsidRPr="00B73EA8">
        <w:rPr>
          <w:b/>
        </w:rPr>
        <w:t>Х2</w:t>
      </w:r>
      <w:r w:rsidRPr="00B73EA8">
        <w:t xml:space="preserve">, …, </w:t>
      </w:r>
      <w:r w:rsidRPr="00B73EA8">
        <w:rPr>
          <w:b/>
        </w:rPr>
        <w:t>Х5</w:t>
      </w:r>
      <w:r w:rsidRPr="00B73EA8">
        <w:t xml:space="preserve">: если выходной сигнал элемента равен логической единице, то включенный на выходе этого элемента </w:t>
      </w:r>
      <w:r w:rsidRPr="00B73EA8">
        <w:lastRenderedPageBreak/>
        <w:t>пробник светится. Так, пр</w:t>
      </w:r>
      <w:r w:rsidR="008F0818">
        <w:t>и положении ключей схемы (рис. 7</w:t>
      </w:r>
      <w:r w:rsidRPr="00B73EA8">
        <w:t xml:space="preserve">.2) функции элементов </w:t>
      </w:r>
      <w:r w:rsidRPr="00B73EA8">
        <w:rPr>
          <w:b/>
          <w:lang w:val="en-US"/>
        </w:rPr>
        <w:t>OR</w:t>
      </w:r>
      <w:r w:rsidRPr="00B73EA8">
        <w:t xml:space="preserve">, </w:t>
      </w:r>
      <w:r w:rsidRPr="00B73EA8">
        <w:rPr>
          <w:b/>
          <w:lang w:val="en-US"/>
        </w:rPr>
        <w:t>AND</w:t>
      </w:r>
      <w:r w:rsidRPr="00B73EA8">
        <w:t xml:space="preserve"> и </w:t>
      </w:r>
      <w:r w:rsidRPr="00B73EA8">
        <w:rPr>
          <w:b/>
          <w:lang w:val="en-US"/>
        </w:rPr>
        <w:t>NOR</w:t>
      </w:r>
      <w:r w:rsidRPr="00B73EA8">
        <w:t xml:space="preserve"> равны логической единице.</w:t>
      </w:r>
    </w:p>
    <w:p w:rsidR="00DC479E" w:rsidRDefault="00A0204E" w:rsidP="00B16B47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8F0818">
        <w:rPr>
          <w:sz w:val="24"/>
          <w:szCs w:val="24"/>
        </w:rPr>
        <w:t>7.1</w:t>
      </w:r>
    </w:p>
    <w:p w:rsidR="00B16B47" w:rsidRPr="00B40CA9" w:rsidRDefault="00B16B47" w:rsidP="00B16B47">
      <w:pPr>
        <w:spacing w:after="120"/>
        <w:ind w:firstLine="0"/>
        <w:jc w:val="center"/>
        <w:rPr>
          <w:b/>
          <w:sz w:val="24"/>
          <w:szCs w:val="24"/>
        </w:rPr>
      </w:pPr>
      <w:r w:rsidRPr="00B40CA9">
        <w:rPr>
          <w:b/>
          <w:sz w:val="24"/>
          <w:szCs w:val="24"/>
        </w:rPr>
        <w:t>Комбинации аргументов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30"/>
        <w:gridCol w:w="499"/>
        <w:gridCol w:w="566"/>
        <w:gridCol w:w="567"/>
        <w:gridCol w:w="608"/>
        <w:gridCol w:w="527"/>
        <w:gridCol w:w="708"/>
        <w:gridCol w:w="720"/>
        <w:gridCol w:w="629"/>
        <w:gridCol w:w="629"/>
        <w:gridCol w:w="579"/>
        <w:gridCol w:w="629"/>
        <w:gridCol w:w="629"/>
        <w:gridCol w:w="574"/>
      </w:tblGrid>
      <w:tr w:rsidR="00B16B47" w:rsidRPr="00B16B47" w:rsidTr="00B16B47">
        <w:tc>
          <w:tcPr>
            <w:tcW w:w="998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</w:rPr>
              <w:t xml:space="preserve">Дизъюнктор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ИЛИ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OR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02" w:type="pct"/>
            <w:gridSpan w:val="3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Конъюнктор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Pr="00B16B47">
              <w:rPr>
                <w:rFonts w:cs="Times New Roman"/>
                <w:sz w:val="24"/>
                <w:szCs w:val="24"/>
              </w:rPr>
              <w:t xml:space="preserve">И 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AND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841" w:type="pct"/>
            <w:gridSpan w:val="2"/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Инвертор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16B47">
              <w:rPr>
                <w:rFonts w:cs="Times New Roman"/>
                <w:sz w:val="24"/>
                <w:szCs w:val="24"/>
                <w:lang w:val="en-US"/>
              </w:rPr>
              <w:t>[</w:t>
            </w:r>
            <w:r w:rsidR="00B16B47">
              <w:rPr>
                <w:rFonts w:cs="Times New Roman"/>
                <w:sz w:val="24"/>
                <w:szCs w:val="24"/>
              </w:rPr>
              <w:t>НЕ</w:t>
            </w:r>
            <w:r w:rsidR="00B16B47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NOT</w:t>
            </w:r>
            <w:r w:rsidRPr="00B16B47">
              <w:rPr>
                <w:rFonts w:cs="Times New Roman"/>
                <w:sz w:val="24"/>
                <w:szCs w:val="24"/>
                <w:lang w:val="en-US"/>
              </w:rPr>
              <w:t>)]</w:t>
            </w:r>
          </w:p>
        </w:tc>
        <w:tc>
          <w:tcPr>
            <w:tcW w:w="1081" w:type="pct"/>
            <w:gridSpan w:val="3"/>
            <w:tcBorders>
              <w:bottom w:val="single" w:sz="4" w:space="0" w:color="auto"/>
            </w:tcBorders>
          </w:tcPr>
          <w:p w:rsid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Штрих Шеффера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 xml:space="preserve">[И-НЕ 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NAND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  <w:tc>
          <w:tcPr>
            <w:tcW w:w="1078" w:type="pct"/>
            <w:gridSpan w:val="3"/>
            <w:tcBorders>
              <w:bottom w:val="single" w:sz="4" w:space="0" w:color="auto"/>
              <w:right w:val="single" w:sz="4" w:space="0" w:color="auto"/>
            </w:tcBorders>
          </w:tcPr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Стрелка Пирса</w:t>
            </w:r>
          </w:p>
          <w:p w:rsidR="00DC479E" w:rsidRPr="00B16B47" w:rsidRDefault="00DC479E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16B47">
              <w:rPr>
                <w:rFonts w:cs="Times New Roman"/>
                <w:sz w:val="24"/>
                <w:szCs w:val="24"/>
              </w:rPr>
              <w:t>[ИЛИ-НЕ (</w:t>
            </w:r>
            <w:r w:rsidRPr="00B16B47">
              <w:rPr>
                <w:rFonts w:cs="Times New Roman"/>
                <w:b/>
                <w:sz w:val="24"/>
                <w:szCs w:val="24"/>
                <w:lang w:val="en-US"/>
              </w:rPr>
              <w:t>NOR</w:t>
            </w:r>
            <w:r w:rsidRPr="00B16B47">
              <w:rPr>
                <w:rFonts w:cs="Times New Roman"/>
                <w:sz w:val="24"/>
                <w:szCs w:val="24"/>
              </w:rPr>
              <w:t>)]</w:t>
            </w:r>
          </w:p>
        </w:tc>
      </w:tr>
      <w:tr w:rsidR="00B16B47" w:rsidRPr="00B16B47" w:rsidTr="00A0204E">
        <w:trPr>
          <w:trHeight w:val="376"/>
        </w:trPr>
        <w:tc>
          <w:tcPr>
            <w:tcW w:w="371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29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3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3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58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10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417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</w:p>
        </w:tc>
        <w:tc>
          <w:tcPr>
            <w:tcW w:w="424" w:type="pct"/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41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  <w:tc>
          <w:tcPr>
            <w:tcW w:w="370" w:type="pct"/>
            <w:tcBorders>
              <w:top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 w:rsidRPr="00B73EA8">
              <w:rPr>
                <w:vertAlign w:val="subscript"/>
              </w:rPr>
              <w:t>1</w:t>
            </w:r>
          </w:p>
        </w:tc>
        <w:tc>
          <w:tcPr>
            <w:tcW w:w="370" w:type="pct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</w:rPr>
              <w:t>х</w:t>
            </w:r>
            <w:r>
              <w:rPr>
                <w:vertAlign w:val="subscript"/>
              </w:rPr>
              <w:t>2</w:t>
            </w:r>
          </w:p>
        </w:tc>
        <w:tc>
          <w:tcPr>
            <w:tcW w:w="33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C479E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 w:rsidRPr="00B73EA8">
              <w:rPr>
                <w:i/>
                <w:sz w:val="24"/>
                <w:szCs w:val="24"/>
                <w:lang w:val="en-US"/>
              </w:rPr>
              <w:t>y</w:t>
            </w: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424" w:type="pct"/>
            <w:vMerge w:val="restar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29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58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70" w:type="pct"/>
            <w:tcBorders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1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424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0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16B47" w:rsidRPr="00B16B47" w:rsidTr="00A0204E">
        <w:tc>
          <w:tcPr>
            <w:tcW w:w="37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294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3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34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58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17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424" w:type="pct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left w:val="single" w:sz="4" w:space="0" w:color="auto"/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41" w:type="pct"/>
            <w:tcBorders>
              <w:bottom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370" w:type="pct"/>
            <w:tcBorders>
              <w:bottom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70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73EA8" w:rsidRDefault="00B16B47" w:rsidP="00A0204E">
            <w:pPr>
              <w:ind w:firstLine="0"/>
              <w:jc w:val="center"/>
              <w:rPr>
                <w:sz w:val="22"/>
              </w:rPr>
            </w:pPr>
            <w:r w:rsidRPr="00B73EA8">
              <w:rPr>
                <w:sz w:val="22"/>
              </w:rPr>
              <w:t>1</w:t>
            </w:r>
          </w:p>
        </w:tc>
        <w:tc>
          <w:tcPr>
            <w:tcW w:w="338" w:type="pct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16B47" w:rsidRPr="00B16B47" w:rsidRDefault="00B16B47" w:rsidP="00A0204E">
            <w:pPr>
              <w:ind w:firstLine="0"/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DC479E" w:rsidRPr="00B73EA8" w:rsidRDefault="00DC479E" w:rsidP="00B16B47">
      <w:pPr>
        <w:spacing w:before="280"/>
        <w:rPr>
          <w:b/>
          <w:spacing w:val="-2"/>
        </w:rPr>
      </w:pPr>
      <w:r w:rsidRPr="00B73EA8">
        <w:rPr>
          <w:b/>
          <w:spacing w:val="-2"/>
        </w:rPr>
        <w:t>Задание 2</w:t>
      </w:r>
      <w:r w:rsidR="00B16B47">
        <w:rPr>
          <w:spacing w:val="-2"/>
        </w:rPr>
        <w:t>. «</w:t>
      </w:r>
      <w:r w:rsidRPr="001C6D91">
        <w:rPr>
          <w:spacing w:val="-2"/>
        </w:rPr>
        <w:t>Перетащить</w:t>
      </w:r>
      <w:r w:rsidR="00B16B47">
        <w:rPr>
          <w:spacing w:val="-2"/>
        </w:rPr>
        <w:t>»</w:t>
      </w:r>
      <w:r w:rsidRPr="00B73EA8">
        <w:rPr>
          <w:spacing w:val="-2"/>
        </w:rPr>
        <w:t xml:space="preserve"> из библиотеки </w:t>
      </w:r>
      <w:r w:rsidRPr="00B73EA8">
        <w:rPr>
          <w:b/>
          <w:spacing w:val="-2"/>
          <w:lang w:val="en-US"/>
        </w:rPr>
        <w:t>Misc</w:t>
      </w:r>
      <w:r w:rsidRPr="00B73EA8">
        <w:rPr>
          <w:b/>
          <w:spacing w:val="-2"/>
        </w:rPr>
        <w:t xml:space="preserve"> </w:t>
      </w:r>
      <w:r w:rsidRPr="00B73EA8">
        <w:rPr>
          <w:b/>
          <w:spacing w:val="-2"/>
          <w:lang w:val="en-US"/>
        </w:rPr>
        <w:t>Digi</w:t>
      </w:r>
      <w:r w:rsidRPr="00B73EA8">
        <w:rPr>
          <w:b/>
          <w:spacing w:val="-2"/>
        </w:rPr>
        <w:softHyphen/>
      </w:r>
      <w:r w:rsidRPr="00B73EA8">
        <w:rPr>
          <w:b/>
          <w:spacing w:val="-2"/>
          <w:lang w:val="en-US"/>
        </w:rPr>
        <w:t>tal</w:t>
      </w:r>
      <w:r w:rsidRPr="00B73EA8">
        <w:rPr>
          <w:b/>
          <w:spacing w:val="-2"/>
        </w:rPr>
        <w:t>\</w:t>
      </w:r>
      <w:r w:rsidRPr="00B73EA8">
        <w:rPr>
          <w:b/>
          <w:spacing w:val="-2"/>
          <w:lang w:val="en-US"/>
        </w:rPr>
        <w:t>TIL</w:t>
      </w:r>
      <w:r w:rsidRPr="00B73EA8">
        <w:rPr>
          <w:spacing w:val="-2"/>
        </w:rPr>
        <w:t xml:space="preserve"> на рабочее поле </w:t>
      </w:r>
      <w:r w:rsidRPr="00B73EA8">
        <w:rPr>
          <w:rStyle w:val="ac"/>
          <w:b w:val="0"/>
          <w:spacing w:val="-2"/>
        </w:rPr>
        <w:t xml:space="preserve">среды </w:t>
      </w:r>
      <w:r w:rsidRPr="00B73EA8">
        <w:rPr>
          <w:rStyle w:val="ac"/>
          <w:b w:val="0"/>
          <w:spacing w:val="-2"/>
          <w:lang w:val="en-US"/>
        </w:rPr>
        <w:t>Multisim</w:t>
      </w:r>
      <w:r w:rsidRPr="00B73EA8">
        <w:rPr>
          <w:rStyle w:val="ac"/>
          <w:b w:val="0"/>
          <w:spacing w:val="-2"/>
        </w:rPr>
        <w:t xml:space="preserve"> </w:t>
      </w:r>
      <w:r w:rsidRPr="00B73EA8">
        <w:rPr>
          <w:spacing w:val="-2"/>
        </w:rPr>
        <w:t xml:space="preserve">необходимые логические элементы и </w:t>
      </w:r>
      <w:r w:rsidRPr="001C6D91">
        <w:rPr>
          <w:rStyle w:val="ac"/>
          <w:b w:val="0"/>
          <w:spacing w:val="-2"/>
        </w:rPr>
        <w:t>собрать</w:t>
      </w:r>
      <w:r w:rsidRPr="00B73EA8">
        <w:rPr>
          <w:rStyle w:val="ac"/>
          <w:b w:val="0"/>
          <w:spacing w:val="-2"/>
        </w:rPr>
        <w:t xml:space="preserve"> схему д</w:t>
      </w:r>
      <w:r w:rsidR="008F0818">
        <w:rPr>
          <w:rStyle w:val="ac"/>
          <w:b w:val="0"/>
          <w:spacing w:val="-2"/>
        </w:rPr>
        <w:t>ля реализации заданной в табл. 7</w:t>
      </w:r>
      <w:r w:rsidRPr="00B73EA8">
        <w:rPr>
          <w:rStyle w:val="ac"/>
          <w:b w:val="0"/>
          <w:spacing w:val="-2"/>
        </w:rPr>
        <w:t>.</w:t>
      </w:r>
      <w:r w:rsidR="008F0818">
        <w:rPr>
          <w:rStyle w:val="ac"/>
          <w:b w:val="0"/>
          <w:spacing w:val="-2"/>
        </w:rPr>
        <w:t>2</w:t>
      </w:r>
      <w:r w:rsidRPr="00B73EA8">
        <w:rPr>
          <w:rStyle w:val="ac"/>
          <w:b w:val="0"/>
          <w:spacing w:val="-2"/>
        </w:rPr>
        <w:t xml:space="preserve"> логической функции </w:t>
      </w:r>
      <w:r w:rsidRPr="00B73EA8">
        <w:rPr>
          <w:rStyle w:val="ac"/>
          <w:b w:val="0"/>
          <w:i/>
          <w:spacing w:val="-2"/>
        </w:rPr>
        <w:t>у</w:t>
      </w:r>
      <w:r w:rsidRPr="00B73EA8">
        <w:rPr>
          <w:rStyle w:val="ac"/>
          <w:b w:val="0"/>
          <w:spacing w:val="-2"/>
        </w:rPr>
        <w:t xml:space="preserve"> с тремя аргументами </w:t>
      </w:r>
      <w:r w:rsidRPr="00B73EA8">
        <w:rPr>
          <w:i/>
          <w:spacing w:val="-2"/>
        </w:rPr>
        <w:t>а</w:t>
      </w:r>
      <w:r w:rsidRPr="00B73EA8">
        <w:rPr>
          <w:spacing w:val="-2"/>
        </w:rPr>
        <w:t xml:space="preserve">, </w:t>
      </w:r>
      <w:r w:rsidRPr="00B73EA8">
        <w:rPr>
          <w:i/>
          <w:spacing w:val="-2"/>
          <w:lang w:val="en-US"/>
        </w:rPr>
        <w:t>b</w:t>
      </w:r>
      <w:r w:rsidRPr="00B73EA8">
        <w:rPr>
          <w:spacing w:val="-2"/>
        </w:rPr>
        <w:t xml:space="preserve"> и </w:t>
      </w:r>
      <w:r w:rsidRPr="00B73EA8">
        <w:rPr>
          <w:i/>
          <w:spacing w:val="-2"/>
          <w:lang w:val="en-US"/>
        </w:rPr>
        <w:t>c</w:t>
      </w:r>
      <w:r w:rsidRPr="00B73EA8">
        <w:rPr>
          <w:spacing w:val="-2"/>
        </w:rPr>
        <w:t>.</w:t>
      </w:r>
      <w:r w:rsidRPr="00B73EA8">
        <w:rPr>
          <w:b/>
          <w:spacing w:val="-2"/>
        </w:rPr>
        <w:t xml:space="preserve"> </w:t>
      </w:r>
      <w:r w:rsidRPr="001C6D91">
        <w:rPr>
          <w:spacing w:val="-2"/>
        </w:rPr>
        <w:t>Скопировать</w:t>
      </w:r>
      <w:r w:rsidRPr="00B73EA8">
        <w:rPr>
          <w:b/>
          <w:spacing w:val="-2"/>
        </w:rPr>
        <w:t xml:space="preserve"> </w:t>
      </w:r>
      <w:r w:rsidRPr="00B73EA8">
        <w:rPr>
          <w:spacing w:val="-2"/>
        </w:rPr>
        <w:t>собранную логическую схему на страницу отч</w:t>
      </w:r>
      <w:r w:rsidR="00E51320">
        <w:rPr>
          <w:spacing w:val="-2"/>
        </w:rPr>
        <w:t>е</w:t>
      </w:r>
      <w:r w:rsidRPr="00B73EA8">
        <w:rPr>
          <w:spacing w:val="-2"/>
        </w:rPr>
        <w:t>та.</w:t>
      </w:r>
    </w:p>
    <w:p w:rsidR="00B16B47" w:rsidRDefault="008F0818" w:rsidP="000A3B75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7.2</w:t>
      </w:r>
    </w:p>
    <w:p w:rsidR="00B16B47" w:rsidRPr="00634E7D" w:rsidRDefault="00B16B47" w:rsidP="001403F1">
      <w:pPr>
        <w:spacing w:after="120"/>
        <w:ind w:firstLine="0"/>
        <w:jc w:val="center"/>
        <w:rPr>
          <w:b/>
          <w:sz w:val="24"/>
          <w:szCs w:val="24"/>
        </w:rPr>
      </w:pPr>
      <w:r w:rsidRPr="00634E7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DC479E" w:rsidRPr="00B73EA8" w:rsidRDefault="00DC479E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73EA8">
              <w:rPr>
                <w:sz w:val="24"/>
                <w:szCs w:val="24"/>
              </w:rPr>
              <w:t>Логическая функция</w: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1, 5, 8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240" w:dyaOrig="360">
                <v:shape id="_x0000_i1027" type="#_x0000_t75" style="width:156pt;height:18pt" o:ole="">
                  <v:imagedata r:id="rId30" o:title=""/>
                </v:shape>
                <o:OLEObject Type="Embed" ProgID="Equation.3" ShapeID="_x0000_i1027" DrawAspect="Content" ObjectID="_1738162640" r:id="rId31"/>
              </w:object>
            </w:r>
          </w:p>
        </w:tc>
      </w:tr>
      <w:tr w:rsidR="00DC479E" w:rsidRPr="00B73EA8" w:rsidTr="00A0204E">
        <w:tc>
          <w:tcPr>
            <w:tcW w:w="1407" w:type="pct"/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2, 6, 9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DC479E" w:rsidRPr="00BD4309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>
                <v:shape id="_x0000_i1028" type="#_x0000_t75" style="width:138pt;height:18pt" o:ole="">
                  <v:imagedata r:id="rId32" o:title=""/>
                </v:shape>
                <o:OLEObject Type="Embed" ProgID="Equation.3" ShapeID="_x0000_i1028" DrawAspect="Content" ObjectID="_1738162641" r:id="rId33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3, 7, 10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3019" w:dyaOrig="360">
                <v:shape id="_x0000_i1029" type="#_x0000_t75" style="width:147pt;height:18pt" o:ole="">
                  <v:imagedata r:id="rId34" o:title=""/>
                </v:shape>
                <o:OLEObject Type="Embed" ProgID="Equation.3" ShapeID="_x0000_i1029" DrawAspect="Content" ObjectID="_1738162642" r:id="rId35"/>
              </w:object>
            </w:r>
          </w:p>
        </w:tc>
      </w:tr>
      <w:tr w:rsidR="00DC479E" w:rsidRPr="00B73EA8" w:rsidTr="00A0204E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DC479E" w:rsidRPr="00B73EA8" w:rsidRDefault="00912E21" w:rsidP="00A0204E">
            <w:pPr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4, 8</w:t>
            </w:r>
            <w:r w:rsidR="00DC479E" w:rsidRPr="00B73EA8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11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DC479E" w:rsidRPr="00B73EA8" w:rsidRDefault="00BD4309" w:rsidP="00A0204E">
            <w:pPr>
              <w:ind w:firstLine="0"/>
              <w:jc w:val="center"/>
              <w:rPr>
                <w:sz w:val="24"/>
                <w:szCs w:val="24"/>
              </w:rPr>
            </w:pPr>
            <w:r w:rsidRPr="00BD4309">
              <w:rPr>
                <w:position w:val="-10"/>
                <w:sz w:val="24"/>
                <w:szCs w:val="24"/>
              </w:rPr>
              <w:object w:dxaOrig="2980" w:dyaOrig="360">
                <v:shape id="_x0000_i1030" type="#_x0000_t75" style="width:147pt;height:18pt" o:ole="">
                  <v:imagedata r:id="rId36" o:title=""/>
                </v:shape>
                <o:OLEObject Type="Embed" ProgID="Equation.3" ShapeID="_x0000_i1030" DrawAspect="Content" ObjectID="_1738162643" r:id="rId37"/>
              </w:object>
            </w:r>
          </w:p>
        </w:tc>
      </w:tr>
    </w:tbl>
    <w:p w:rsidR="00DC479E" w:rsidRPr="00B73EA8" w:rsidRDefault="00DC479E" w:rsidP="00B16B47">
      <w:pPr>
        <w:spacing w:before="280"/>
        <w:rPr>
          <w:b/>
        </w:rPr>
      </w:pPr>
      <w:r w:rsidRPr="00B73EA8">
        <w:t>В качестве примера собер</w:t>
      </w:r>
      <w:r w:rsidR="00E51320">
        <w:t>е</w:t>
      </w:r>
      <w:r w:rsidRPr="00B73EA8">
        <w:t>м схему дл</w:t>
      </w:r>
      <w:r w:rsidR="00B16B47">
        <w:t>я реализации логической функции:</w:t>
      </w:r>
      <w:r w:rsidRPr="00B73EA8">
        <w:rPr>
          <w:b/>
          <w:position w:val="-12"/>
        </w:rPr>
        <w:object w:dxaOrig="3840" w:dyaOrig="420">
          <v:shape id="_x0000_i1031" type="#_x0000_t75" style="width:195pt;height:21pt" o:ole="">
            <v:imagedata r:id="rId38" o:title=""/>
          </v:shape>
          <o:OLEObject Type="Embed" ProgID="Equation.3" ShapeID="_x0000_i1031" DrawAspect="Content" ObjectID="_1738162644" r:id="rId39"/>
        </w:object>
      </w:r>
    </w:p>
    <w:p w:rsidR="00DC479E" w:rsidRPr="00B73EA8" w:rsidRDefault="00DC479E" w:rsidP="00DC479E">
      <w:r w:rsidRPr="00B73EA8">
        <w:t xml:space="preserve">Анализ функции показывает, что для построения логической схемы нам потребуются три инвертора, три дизъюнктора, причем один дизъюнктор с двумя, а два </w:t>
      </w:r>
      <w:r w:rsidRPr="00B73EA8">
        <w:sym w:font="Symbol" w:char="F02D"/>
      </w:r>
      <w:r w:rsidRPr="00B73EA8">
        <w:t xml:space="preserve"> с тремя входами,</w:t>
      </w:r>
      <w:r w:rsidR="0065019C">
        <w:t xml:space="preserve"> </w:t>
      </w:r>
      <w:r w:rsidRPr="00B73EA8">
        <w:t>и два конъюнктора, прич</w:t>
      </w:r>
      <w:r w:rsidR="00E51320">
        <w:t>е</w:t>
      </w:r>
      <w:r w:rsidRPr="00B73EA8">
        <w:t xml:space="preserve">м один с двумя, а другой с тремя входами. </w:t>
      </w:r>
    </w:p>
    <w:p w:rsidR="00DC479E" w:rsidRPr="00B73EA8" w:rsidRDefault="001C6D91" w:rsidP="00DC479E">
      <w:r>
        <w:t>«Перетащим»</w:t>
      </w:r>
      <w:r w:rsidR="00DC479E" w:rsidRPr="00B73EA8">
        <w:t xml:space="preserve"> на рабочее поле среды </w:t>
      </w:r>
      <w:r w:rsidR="00DC479E" w:rsidRPr="00B73EA8">
        <w:rPr>
          <w:rStyle w:val="ac"/>
          <w:b w:val="0"/>
          <w:spacing w:val="-2"/>
          <w:lang w:val="en-US"/>
        </w:rPr>
        <w:t>Multisim</w:t>
      </w:r>
      <w:r w:rsidR="00DC479E" w:rsidRPr="00B73EA8">
        <w:rPr>
          <w:rStyle w:val="ac"/>
          <w:b w:val="0"/>
          <w:spacing w:val="-2"/>
        </w:rPr>
        <w:t xml:space="preserve"> </w:t>
      </w:r>
      <w:r w:rsidR="00DC479E" w:rsidRPr="00B73EA8">
        <w:t xml:space="preserve">необходимые модели логических элементов из библиотеки </w:t>
      </w:r>
      <w:r w:rsidR="00DC479E" w:rsidRPr="00B73EA8">
        <w:rPr>
          <w:b/>
          <w:lang w:val="en-US"/>
        </w:rPr>
        <w:t>Misc</w:t>
      </w:r>
      <w:r w:rsidR="00DC479E" w:rsidRPr="00B73EA8">
        <w:rPr>
          <w:b/>
        </w:rPr>
        <w:t xml:space="preserve"> </w:t>
      </w:r>
      <w:r w:rsidR="00DC479E" w:rsidRPr="00B73EA8">
        <w:rPr>
          <w:b/>
          <w:lang w:val="en-US"/>
        </w:rPr>
        <w:t>Digital</w:t>
      </w:r>
      <w:r w:rsidR="00DC479E" w:rsidRPr="00B73EA8">
        <w:rPr>
          <w:b/>
        </w:rPr>
        <w:t>\</w:t>
      </w:r>
      <w:r w:rsidR="00DC479E" w:rsidRPr="00B73EA8">
        <w:rPr>
          <w:b/>
          <w:lang w:val="en-US"/>
        </w:rPr>
        <w:t>TIL</w:t>
      </w:r>
      <w:r w:rsidR="00C213B4">
        <w:t>, располагая их</w:t>
      </w:r>
      <w:r w:rsidR="00DC479E" w:rsidRPr="00B73EA8">
        <w:t xml:space="preserve"> начиная с входа, а именно: </w:t>
      </w:r>
    </w:p>
    <w:p w:rsidR="00DC479E" w:rsidRPr="00B73EA8" w:rsidRDefault="00DC479E" w:rsidP="00DC479E">
      <w:r w:rsidRPr="00B73EA8">
        <w:sym w:font="Symbol" w:char="F02D"/>
      </w:r>
      <w:r w:rsidRPr="00B73EA8">
        <w:t xml:space="preserve"> три инвертора </w:t>
      </w:r>
      <w:r w:rsidRPr="00B73EA8">
        <w:rPr>
          <w:lang w:val="en-US"/>
        </w:rPr>
        <w:t>NOT</w:t>
      </w:r>
      <w:r w:rsidRPr="00B73EA8">
        <w:t xml:space="preserve"> (</w:t>
      </w:r>
      <w:r w:rsidRPr="00B73EA8">
        <w:rPr>
          <w:b/>
          <w:lang w:val="en-US"/>
        </w:rPr>
        <w:t>NOT</w:t>
      </w:r>
      <w:r w:rsidRPr="00B73EA8">
        <w:rPr>
          <w:b/>
        </w:rPr>
        <w:t>1</w:t>
      </w:r>
      <w:r w:rsidRPr="00B73EA8">
        <w:t xml:space="preserve">, </w:t>
      </w:r>
      <w:r w:rsidRPr="00B73EA8">
        <w:rPr>
          <w:b/>
          <w:lang w:val="en-US"/>
        </w:rPr>
        <w:t>NOT</w:t>
      </w:r>
      <w:r w:rsidRPr="00B73EA8">
        <w:rPr>
          <w:b/>
        </w:rPr>
        <w:t>2</w:t>
      </w:r>
      <w:r w:rsidRPr="00B73EA8">
        <w:t xml:space="preserve"> и </w:t>
      </w:r>
      <w:r w:rsidRPr="00B73EA8">
        <w:rPr>
          <w:b/>
          <w:lang w:val="en-US"/>
        </w:rPr>
        <w:t>NOT</w:t>
      </w:r>
      <w:r w:rsidRPr="00B73EA8">
        <w:rPr>
          <w:b/>
        </w:rPr>
        <w:t>3</w:t>
      </w:r>
      <w:r w:rsidRPr="00B73EA8">
        <w:t xml:space="preserve">) для получения инверсий </w:t>
      </w:r>
      <w:r w:rsidRPr="00B73EA8">
        <w:rPr>
          <w:position w:val="-12"/>
        </w:rPr>
        <w:object w:dxaOrig="940" w:dyaOrig="420">
          <v:shape id="_x0000_i1032" type="#_x0000_t75" style="width:51pt;height:21pt" o:ole="">
            <v:imagedata r:id="rId40" o:title=""/>
          </v:shape>
          <o:OLEObject Type="Embed" ProgID="Equation.3" ShapeID="_x0000_i1032" DrawAspect="Content" ObjectID="_1738162645" r:id="rId41"/>
        </w:object>
      </w:r>
      <w:r w:rsidRPr="00B73EA8">
        <w:t xml:space="preserve"> аргументов </w:t>
      </w:r>
      <w:r w:rsidRPr="00B73EA8">
        <w:rPr>
          <w:i/>
          <w:lang w:val="en-US"/>
        </w:rPr>
        <w:t>a</w:t>
      </w:r>
      <w:r w:rsidRPr="00B73EA8">
        <w:t xml:space="preserve">, </w:t>
      </w:r>
      <w:r w:rsidRPr="00B73EA8">
        <w:rPr>
          <w:i/>
          <w:lang w:val="en-US"/>
        </w:rPr>
        <w:t>b</w:t>
      </w:r>
      <w:r w:rsidRPr="00B73EA8">
        <w:t xml:space="preserve"> и </w:t>
      </w:r>
      <w:r w:rsidRPr="00B73EA8">
        <w:rPr>
          <w:i/>
        </w:rPr>
        <w:t>с</w:t>
      </w:r>
      <w:r w:rsidRPr="00B73EA8">
        <w:t>;</w:t>
      </w:r>
    </w:p>
    <w:p w:rsidR="00DC479E" w:rsidRPr="00B73EA8" w:rsidRDefault="00DC479E" w:rsidP="00DC479E">
      <w:r w:rsidRPr="00B73EA8">
        <w:lastRenderedPageBreak/>
        <w:sym w:font="Symbol" w:char="F02D"/>
      </w:r>
      <w:r w:rsidRPr="00B73EA8">
        <w:t xml:space="preserve"> конъюнктор</w:t>
      </w:r>
      <w:r w:rsidRPr="00B73EA8">
        <w:rPr>
          <w:b/>
        </w:rPr>
        <w:t xml:space="preserve"> </w:t>
      </w:r>
      <w:r w:rsidRPr="00B73EA8">
        <w:rPr>
          <w:b/>
          <w:lang w:val="en-US"/>
        </w:rPr>
        <w:t>AND</w:t>
      </w:r>
      <w:r w:rsidRPr="00B73EA8">
        <w:rPr>
          <w:b/>
        </w:rPr>
        <w:t>1</w:t>
      </w:r>
      <w:r w:rsidRPr="00B73EA8">
        <w:t xml:space="preserve"> с двумя входами для реализации функции </w:t>
      </w:r>
      <w:r w:rsidRPr="00B73EA8">
        <w:rPr>
          <w:i/>
          <w:lang w:val="en-US"/>
        </w:rPr>
        <w:t>ab</w:t>
      </w:r>
      <w:r w:rsidRPr="00B73EA8">
        <w:t>;</w:t>
      </w:r>
    </w:p>
    <w:p w:rsidR="00DC479E" w:rsidRDefault="00DC479E" w:rsidP="001C6D91">
      <w:pPr>
        <w:spacing w:after="280"/>
      </w:pPr>
      <w:r w:rsidRPr="00B73EA8">
        <w:sym w:font="Symbol" w:char="F02D"/>
      </w:r>
      <w:r w:rsidRPr="00B73EA8">
        <w:t xml:space="preserve"> три дизъюнктора: </w:t>
      </w:r>
      <w:r w:rsidRPr="00B73EA8">
        <w:rPr>
          <w:b/>
          <w:lang w:val="en-US"/>
        </w:rPr>
        <w:t>OR</w:t>
      </w:r>
      <w:r w:rsidRPr="00B73EA8">
        <w:rPr>
          <w:b/>
        </w:rPr>
        <w:t>2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</w:rPr>
        <w:t xml:space="preserve">= </w:t>
      </w:r>
      <w:r w:rsidRPr="00B73EA8">
        <w:rPr>
          <w:i/>
          <w:lang w:val="en-US"/>
        </w:rPr>
        <w:t>a</w:t>
      </w:r>
      <w:r w:rsidRPr="00B73EA8">
        <w:t xml:space="preserve"> + </w:t>
      </w:r>
      <w:r w:rsidRPr="00B73EA8">
        <w:rPr>
          <w:i/>
          <w:lang w:val="en-US"/>
        </w:rPr>
        <w:t>b</w:t>
      </w:r>
      <w:r w:rsidRPr="00B73EA8">
        <w:t xml:space="preserve"> + </w:t>
      </w:r>
      <w:r w:rsidRPr="00B73EA8">
        <w:rPr>
          <w:i/>
          <w:lang w:val="en-US"/>
        </w:rPr>
        <w:t>c</w:t>
      </w:r>
      <w:r w:rsidRPr="00B73EA8">
        <w:t xml:space="preserve">, </w:t>
      </w:r>
      <w:r w:rsidRPr="00B73EA8">
        <w:rPr>
          <w:b/>
          <w:lang w:val="en-US"/>
        </w:rPr>
        <w:t>OR</w:t>
      </w:r>
      <w:r w:rsidRPr="00B73EA8">
        <w:rPr>
          <w:b/>
        </w:rPr>
        <w:t>3</w:t>
      </w:r>
      <w:r w:rsidRPr="00B73EA8">
        <w:t xml:space="preserve"> для реализации функции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t xml:space="preserve"> = </w:t>
      </w:r>
      <w:r w:rsidR="00A0204E" w:rsidRPr="00B73EA8">
        <w:rPr>
          <w:position w:val="-6"/>
        </w:rPr>
        <w:object w:dxaOrig="920" w:dyaOrig="320">
          <v:shape id="_x0000_i1033" type="#_x0000_t75" style="width:48pt;height:18pt" o:ole="">
            <v:imagedata r:id="rId42" o:title=""/>
          </v:shape>
          <o:OLEObject Type="Embed" ProgID="Equation.3" ShapeID="_x0000_i1033" DrawAspect="Content" ObjectID="_1738162646" r:id="rId43"/>
        </w:object>
      </w:r>
      <w:r w:rsidRPr="00B73EA8">
        <w:t xml:space="preserve"> и </w:t>
      </w:r>
      <w:r w:rsidRPr="00B73EA8">
        <w:rPr>
          <w:b/>
          <w:lang w:val="en-US"/>
        </w:rPr>
        <w:t>OR</w:t>
      </w:r>
      <w:r w:rsidRPr="00B73EA8">
        <w:rPr>
          <w:b/>
        </w:rPr>
        <w:t xml:space="preserve">1, </w:t>
      </w:r>
      <w:r w:rsidRPr="00B73EA8">
        <w:t>реализующий функцию</w:t>
      </w:r>
      <w:r w:rsidRPr="00B73EA8">
        <w:rPr>
          <w:b/>
        </w:rPr>
        <w:t xml:space="preserve"> </w:t>
      </w:r>
      <w:r w:rsidRPr="00BD4309">
        <w:rPr>
          <w:i/>
          <w:szCs w:val="28"/>
          <w:lang w:val="en-US"/>
        </w:rPr>
        <w:t>y</w:t>
      </w:r>
      <w:r w:rsidRPr="00BD4309">
        <w:rPr>
          <w:szCs w:val="28"/>
          <w:vertAlign w:val="subscript"/>
        </w:rPr>
        <w:t xml:space="preserve">3 </w:t>
      </w:r>
      <w:r w:rsidRPr="00BD4309">
        <w:rPr>
          <w:szCs w:val="28"/>
        </w:rPr>
        <w:t xml:space="preserve">= </w:t>
      </w:r>
      <w:r w:rsidR="00BD4309" w:rsidRPr="00BD4309">
        <w:rPr>
          <w:position w:val="-10"/>
          <w:szCs w:val="28"/>
        </w:rPr>
        <w:object w:dxaOrig="720" w:dyaOrig="320">
          <v:shape id="_x0000_i1034" type="#_x0000_t75" style="width:51pt;height:18pt" o:ole="">
            <v:imagedata r:id="rId44" o:title=""/>
          </v:shape>
          <o:OLEObject Type="Embed" ProgID="Equation.3" ShapeID="_x0000_i1034" DrawAspect="Content" ObjectID="_1738162647" r:id="rId45"/>
        </w:object>
      </w:r>
      <w:r w:rsidRPr="00B73EA8">
        <w:t xml:space="preserve"> разместив</w:t>
      </w:r>
      <w:r>
        <w:t xml:space="preserve"> их друг под другом</w:t>
      </w:r>
      <w:r w:rsidR="00C213B4">
        <w:t xml:space="preserve"> (рис. 7.15</w:t>
      </w:r>
      <w:r w:rsidR="00912E21">
        <w:t>)</w:t>
      </w:r>
      <w:r w:rsidR="00BD4309">
        <w:t>.</w:t>
      </w:r>
    </w:p>
    <w:p w:rsidR="00DC479E" w:rsidRDefault="00216A13" w:rsidP="001C6D9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softHyphen/>
      </w:r>
      <w:r w:rsidRPr="00216A13">
        <w:rPr>
          <w:noProof/>
          <w:lang w:eastAsia="ru-RU"/>
        </w:rPr>
        <w:drawing>
          <wp:inline distT="0" distB="0" distL="0" distR="0">
            <wp:extent cx="4975412" cy="1550956"/>
            <wp:effectExtent l="0" t="0" r="0" b="0"/>
            <wp:docPr id="1380" name="Рисунок 1380" descr="D:\Учеба\yflj\Безымянный-6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Учеба\yflj\Безымянный-6.wmf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535" cy="1563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7.15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Элементы для построения схемы</w:t>
      </w:r>
    </w:p>
    <w:p w:rsidR="00DC479E" w:rsidRPr="00B73EA8" w:rsidRDefault="00DC479E" w:rsidP="00DC479E">
      <w:r w:rsidRPr="00B73EA8">
        <w:t xml:space="preserve">Для выполнения функции логического умножения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t>=</w:t>
      </w:r>
      <w:r w:rsidRPr="00B73EA8">
        <w:rPr>
          <w:sz w:val="32"/>
          <w:szCs w:val="32"/>
          <w:vertAlign w:val="subscript"/>
        </w:rPr>
        <w:t xml:space="preserve"> 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1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2</w:t>
      </w:r>
      <w:r w:rsidRPr="00B73EA8">
        <w:rPr>
          <w:i/>
          <w:lang w:val="en-US"/>
        </w:rPr>
        <w:t>y</w:t>
      </w:r>
      <w:r w:rsidRPr="00B73EA8">
        <w:rPr>
          <w:sz w:val="32"/>
          <w:szCs w:val="32"/>
          <w:vertAlign w:val="subscript"/>
        </w:rPr>
        <w:t>3</w:t>
      </w:r>
      <w:r w:rsidRPr="00B73EA8">
        <w:t xml:space="preserve"> добавим в схему конъюнктор </w:t>
      </w:r>
      <w:r w:rsidRPr="00B73EA8">
        <w:rPr>
          <w:b/>
          <w:lang w:val="en-US"/>
        </w:rPr>
        <w:t>AND</w:t>
      </w:r>
      <w:r w:rsidRPr="00B73EA8">
        <w:rPr>
          <w:b/>
        </w:rPr>
        <w:t>2</w:t>
      </w:r>
      <w:r w:rsidRPr="00B73EA8">
        <w:t xml:space="preserve"> </w:t>
      </w:r>
      <w:r w:rsidRPr="00B73EA8">
        <w:rPr>
          <w:lang w:val="en-US"/>
        </w:rPr>
        <w:t>c</w:t>
      </w:r>
      <w:r w:rsidRPr="00B73EA8">
        <w:t xml:space="preserve"> тремя входами, к выходу которого подключим логический пробник </w:t>
      </w:r>
      <w:r w:rsidRPr="00B73EA8">
        <w:rPr>
          <w:b/>
        </w:rPr>
        <w:t>Х</w:t>
      </w:r>
      <w:r w:rsidRPr="00B54E14">
        <w:rPr>
          <w:b/>
        </w:rPr>
        <w:t>1</w:t>
      </w:r>
      <w:r w:rsidRPr="00B73EA8">
        <w:t xml:space="preserve"> (уро</w:t>
      </w:r>
      <w:r w:rsidRPr="00B73EA8">
        <w:softHyphen/>
        <w:t>вень высокого напряжения 5 В) для сигнализации появления ло</w:t>
      </w:r>
      <w:r w:rsidRPr="00B73EA8">
        <w:softHyphen/>
        <w:t>ги</w:t>
      </w:r>
      <w:r w:rsidRPr="00B73EA8">
        <w:softHyphen/>
        <w:t>ч</w:t>
      </w:r>
      <w:r w:rsidR="00BD4309">
        <w:t>еской единицы на выходе схемы. «Перетащим»</w:t>
      </w:r>
      <w:r w:rsidRPr="00B73EA8">
        <w:t xml:space="preserve"> из соответствующих библиотек на рабочее поле источник прямоугольных сигналов </w:t>
      </w:r>
      <w:r w:rsidRPr="00B73EA8">
        <w:rPr>
          <w:b/>
        </w:rPr>
        <w:t>Е1</w:t>
      </w:r>
      <w:r w:rsidRPr="00B73EA8">
        <w:t xml:space="preserve"> и ключ </w:t>
      </w:r>
      <w:r w:rsidRPr="00B73EA8">
        <w:rPr>
          <w:b/>
        </w:rPr>
        <w:t>1</w:t>
      </w:r>
      <w:r w:rsidRPr="00B73EA8">
        <w:t>, расположив их на входе схемы.</w:t>
      </w:r>
    </w:p>
    <w:p w:rsidR="00DC479E" w:rsidRDefault="001C6D91" w:rsidP="00DC479E">
      <w:r>
        <w:t>Соединив «проводниками»</w:t>
      </w:r>
      <w:r w:rsidR="00DC479E" w:rsidRPr="00B73EA8">
        <w:t xml:space="preserve"> входы и выходы элементов в соответствии с логическими выражениями составляющих заданной функции и записав в отч</w:t>
      </w:r>
      <w:r w:rsidR="00E51320">
        <w:t>е</w:t>
      </w:r>
      <w:r w:rsidR="00DC479E" w:rsidRPr="00B73EA8">
        <w:t>те ожидаемые результаты выполнения операц</w:t>
      </w:r>
      <w:r w:rsidR="008F0818">
        <w:t>ий на выходах элементов (рис. 7.16</w:t>
      </w:r>
      <w:r w:rsidR="00DC479E" w:rsidRPr="00B73EA8">
        <w:t>), приступим к моделированию</w:t>
      </w:r>
      <w:r w:rsidR="00BD4309">
        <w:t>.</w:t>
      </w:r>
    </w:p>
    <w:p w:rsidR="008F0818" w:rsidRPr="008F0818" w:rsidRDefault="008F0818" w:rsidP="008F0818">
      <w:pPr>
        <w:spacing w:before="280" w:after="120"/>
        <w:ind w:firstLine="0"/>
      </w:pPr>
      <w:r>
        <w:rPr>
          <w:noProof/>
          <w:lang w:eastAsia="ru-RU"/>
        </w:rPr>
        <w:drawing>
          <wp:inline distT="0" distB="0" distL="0" distR="0" wp14:anchorId="2E904250" wp14:editId="7F5E408D">
            <wp:extent cx="5400040" cy="1743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D91" w:rsidRPr="00B16B47" w:rsidRDefault="008F0818" w:rsidP="001C6D9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7.16</w:t>
      </w:r>
      <w:r w:rsidR="00BD4309">
        <w:rPr>
          <w:b w:val="0"/>
          <w:sz w:val="24"/>
          <w:szCs w:val="24"/>
        </w:rPr>
        <w:t>.</w:t>
      </w:r>
      <w:r w:rsidR="001C6D91" w:rsidRPr="00B16B47">
        <w:rPr>
          <w:b w:val="0"/>
          <w:sz w:val="24"/>
          <w:szCs w:val="24"/>
        </w:rPr>
        <w:t xml:space="preserve"> </w:t>
      </w:r>
      <w:r w:rsidR="001C6D91">
        <w:rPr>
          <w:b w:val="0"/>
          <w:sz w:val="24"/>
          <w:szCs w:val="24"/>
        </w:rPr>
        <w:t>Логическая схема</w:t>
      </w:r>
    </w:p>
    <w:p w:rsidR="00DC479E" w:rsidRPr="00B73EA8" w:rsidRDefault="00DC479E" w:rsidP="00DC479E">
      <w:r w:rsidRPr="00B73EA8">
        <w:t xml:space="preserve">С этой целью вначале щелкнем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, затем нажм</w:t>
      </w:r>
      <w:r w:rsidR="00E51320">
        <w:t>е</w:t>
      </w:r>
      <w:r w:rsidRPr="00B73EA8">
        <w:t>м управляющую ключом клавишу с цифрой</w:t>
      </w:r>
      <w:r w:rsidRPr="00B73EA8">
        <w:rPr>
          <w:b/>
        </w:rPr>
        <w:t xml:space="preserve"> 1</w:t>
      </w:r>
      <w:r w:rsidRPr="00B73EA8">
        <w:t xml:space="preserve"> клавиатуры. Если </w:t>
      </w:r>
      <w:r w:rsidRPr="00B73EA8">
        <w:lastRenderedPageBreak/>
        <w:t xml:space="preserve">соединения элементов выполнены правильно, то пробник </w:t>
      </w:r>
      <w:r w:rsidRPr="00B73EA8">
        <w:rPr>
          <w:b/>
        </w:rPr>
        <w:t>Х</w:t>
      </w:r>
      <w:r>
        <w:rPr>
          <w:b/>
        </w:rPr>
        <w:t>1</w:t>
      </w:r>
      <w:r w:rsidRPr="00B73EA8">
        <w:t xml:space="preserve"> засветится. При выключении ключа </w:t>
      </w:r>
      <w:r w:rsidRPr="00B73EA8">
        <w:rPr>
          <w:b/>
        </w:rPr>
        <w:t>1</w:t>
      </w:r>
      <w:r w:rsidRPr="00B73EA8">
        <w:t xml:space="preserve"> пробник гаснет и т. д. По окончании моделирования щ</w:t>
      </w:r>
      <w:r w:rsidR="00E51320">
        <w:t>е</w:t>
      </w:r>
      <w:r w:rsidRPr="00B73EA8">
        <w:t xml:space="preserve">лкнем мышью на кнопке </w:t>
      </w:r>
      <w:r w:rsidRPr="00B73EA8">
        <w:rPr>
          <w:b/>
          <w:lang w:val="en-US"/>
        </w:rPr>
        <w:t>Run</w:t>
      </w:r>
      <w:r w:rsidRPr="00B73EA8">
        <w:rPr>
          <w:b/>
        </w:rPr>
        <w:t>/</w:t>
      </w:r>
      <w:r w:rsidRPr="00B73EA8">
        <w:rPr>
          <w:b/>
          <w:lang w:val="en-US"/>
        </w:rPr>
        <w:t>Stop</w:t>
      </w:r>
      <w:r w:rsidRPr="00B73EA8">
        <w:t>.</w:t>
      </w:r>
    </w:p>
    <w:p w:rsidR="00DC479E" w:rsidRDefault="00BD4309" w:rsidP="00DC479E">
      <w:r>
        <w:rPr>
          <w:b/>
        </w:rPr>
        <w:t>Примечание</w:t>
      </w:r>
      <w:r w:rsidR="00DC479E" w:rsidRPr="00B73EA8">
        <w:t>. Основным измерительным прибором для проверки цифровых электронных схем является логический пробник. После двойного щел</w:t>
      </w:r>
      <w:r w:rsidR="00DC479E" w:rsidRPr="00B73EA8">
        <w:softHyphen/>
        <w:t>чка мышью на его изображении в открывшемся окне нужно задать уро</w:t>
      </w:r>
      <w:r w:rsidR="00DC479E" w:rsidRPr="00B73EA8">
        <w:softHyphen/>
        <w:t>вен</w:t>
      </w:r>
      <w:r w:rsidR="00C213B4">
        <w:t>ь высокого напряжения, например</w:t>
      </w:r>
      <w:r w:rsidR="00DC479E" w:rsidRPr="00B73EA8">
        <w:t xml:space="preserve"> 5 В (</w:t>
      </w:r>
      <w:r w:rsidR="00DC479E">
        <w:t xml:space="preserve">см. рис </w:t>
      </w:r>
      <w:r w:rsidR="008F0818">
        <w:t>7</w:t>
      </w:r>
      <w:r w:rsidR="00DC479E" w:rsidRPr="00B73EA8">
        <w:t>.4), при котором он светится. Если пробник не светится, то это обычно означает, что уровень проверяемого напряжения находится в промежутке между высоким и низким. Поиск неисправностей нужно начинать с проверки подачи сигналов высокого уровня генератором сигналов на входы элементов, затем про</w:t>
      </w:r>
      <w:r w:rsidR="00DC479E" w:rsidRPr="00B73EA8">
        <w:softHyphen/>
        <w:t>верить правильность выполнения ими логических функций в схеме и проконтролировать появление сигналов на выходах.</w:t>
      </w:r>
    </w:p>
    <w:p w:rsidR="001C6D91" w:rsidRPr="00B73EA8" w:rsidRDefault="001C6D91" w:rsidP="00DC479E"/>
    <w:p w:rsidR="00DC479E" w:rsidRPr="00FF46C7" w:rsidRDefault="001C6D91" w:rsidP="001C6D91">
      <w:pPr>
        <w:pStyle w:val="2"/>
      </w:pPr>
      <w:bookmarkStart w:id="8" w:name="_Toc454874002"/>
      <w:bookmarkStart w:id="9" w:name="_Toc454879111"/>
      <w:r w:rsidRPr="00FF46C7">
        <w:t>Содержание отчета</w:t>
      </w:r>
      <w:bookmarkEnd w:id="8"/>
      <w:bookmarkEnd w:id="9"/>
    </w:p>
    <w:p w:rsidR="001C6D91" w:rsidRDefault="001C6D91" w:rsidP="00DC479E">
      <w:pPr>
        <w:rPr>
          <w:szCs w:val="28"/>
        </w:rPr>
      </w:pPr>
    </w:p>
    <w:p w:rsidR="00DC479E" w:rsidRPr="00B73EA8" w:rsidRDefault="00BD4309" w:rsidP="001C6D91">
      <w:r>
        <w:t>1. Название</w:t>
      </w:r>
      <w:r w:rsidR="00DC479E" w:rsidRPr="00B73EA8">
        <w:t xml:space="preserve"> и цель работы.</w:t>
      </w:r>
    </w:p>
    <w:p w:rsidR="00DC479E" w:rsidRPr="00B73EA8" w:rsidRDefault="00B906B6" w:rsidP="001C6D91">
      <w:r>
        <w:t>2</w:t>
      </w:r>
      <w:r w:rsidRPr="00B906B6">
        <w:t xml:space="preserve">. </w:t>
      </w:r>
      <w:r w:rsidR="00DC479E" w:rsidRPr="00B73EA8">
        <w:t>Перечень приборов, использованных в экспериментах, с их крат</w:t>
      </w:r>
      <w:r w:rsidR="00DC479E" w:rsidRPr="00B73EA8">
        <w:softHyphen/>
        <w:t xml:space="preserve">кими характеристиками. </w:t>
      </w:r>
    </w:p>
    <w:p w:rsidR="00DC479E" w:rsidRPr="00B73EA8" w:rsidRDefault="00B906B6" w:rsidP="001C6D91">
      <w:r>
        <w:t>3.</w:t>
      </w:r>
      <w:r w:rsidRPr="00B906B6">
        <w:t xml:space="preserve"> </w:t>
      </w:r>
      <w:r w:rsidR="00DC479E" w:rsidRPr="00B73EA8">
        <w:t xml:space="preserve">Изображения электрической схемы для испытания логических элементов и собранной схемы для реализации заданной логической функции. </w:t>
      </w:r>
    </w:p>
    <w:p w:rsidR="00DC479E" w:rsidRPr="00B73EA8" w:rsidRDefault="00DC479E" w:rsidP="001C6D91">
      <w:r w:rsidRPr="00B73EA8">
        <w:t>4. Таблицы истинности, отображающие работу исследуемых логических элементов.</w:t>
      </w:r>
    </w:p>
    <w:p w:rsidR="00A9179E" w:rsidRDefault="00DC479E" w:rsidP="001C6D91">
      <w:r w:rsidRPr="00B73EA8">
        <w:t>5. Выводы по работе.</w:t>
      </w:r>
    </w:p>
    <w:p w:rsidR="008F0818" w:rsidRDefault="008F0818" w:rsidP="001C6D91"/>
    <w:p w:rsidR="008F0818" w:rsidRDefault="008F0818" w:rsidP="008F0818">
      <w:pPr>
        <w:pStyle w:val="1"/>
        <w:rPr>
          <w:caps/>
        </w:rPr>
      </w:pPr>
      <w:bookmarkStart w:id="10" w:name="_Toc454879112"/>
      <w:r>
        <w:rPr>
          <w:caps/>
        </w:rPr>
        <w:t>7.2.</w:t>
      </w:r>
      <w:r w:rsidRPr="002001D3">
        <w:rPr>
          <w:caps/>
        </w:rPr>
        <w:t xml:space="preserve"> </w:t>
      </w:r>
      <w:r>
        <w:rPr>
          <w:caps/>
        </w:rPr>
        <w:t>Запоминающие элементы. Триггеры</w:t>
      </w:r>
      <w:bookmarkEnd w:id="10"/>
    </w:p>
    <w:p w:rsidR="008F0818" w:rsidRPr="008F0818" w:rsidRDefault="008F0818" w:rsidP="008F0818"/>
    <w:p w:rsidR="008F0818" w:rsidRDefault="008F0818" w:rsidP="008F0818">
      <w:pPr>
        <w:pStyle w:val="2"/>
      </w:pPr>
      <w:bookmarkStart w:id="11" w:name="_Toc454879117"/>
      <w:r>
        <w:t xml:space="preserve">Практические задания </w:t>
      </w:r>
    </w:p>
    <w:p w:rsidR="008F0818" w:rsidRPr="008F0818" w:rsidRDefault="008F0818" w:rsidP="008F0818"/>
    <w:bookmarkEnd w:id="11"/>
    <w:p w:rsidR="00A9179E" w:rsidRPr="000D131C" w:rsidRDefault="00A9179E" w:rsidP="00A9179E">
      <w:pPr>
        <w:ind w:firstLine="397"/>
      </w:pPr>
      <w:r w:rsidRPr="000D131C">
        <w:rPr>
          <w:b/>
        </w:rPr>
        <w:t>Задание 1</w:t>
      </w:r>
      <w:r w:rsidRPr="000D131C">
        <w:t xml:space="preserve">. </w:t>
      </w:r>
      <w:r w:rsidRPr="0065019C">
        <w:rPr>
          <w:rStyle w:val="ac"/>
          <w:b w:val="0"/>
        </w:rPr>
        <w:t>Запустить</w:t>
      </w:r>
      <w:r w:rsidRPr="00A2080E">
        <w:t xml:space="preserve"> среду</w:t>
      </w:r>
      <w:r>
        <w:t xml:space="preserve"> разработки </w:t>
      </w:r>
      <w:r>
        <w:rPr>
          <w:lang w:val="en-US"/>
        </w:rPr>
        <w:t>Multisim</w:t>
      </w:r>
      <w:r w:rsidR="00911BE2" w:rsidRPr="00911BE2">
        <w:t xml:space="preserve"> </w:t>
      </w:r>
      <w:r>
        <w:t xml:space="preserve">и </w:t>
      </w:r>
      <w:r w:rsidRPr="0065019C">
        <w:rPr>
          <w:rStyle w:val="ac"/>
          <w:b w:val="0"/>
        </w:rPr>
        <w:t>собрать</w:t>
      </w:r>
      <w:r w:rsidRPr="00A2080E">
        <w:rPr>
          <w:rStyle w:val="ac"/>
          <w:b w:val="0"/>
        </w:rPr>
        <w:t xml:space="preserve"> на рабочем поле среды </w:t>
      </w:r>
      <w:r>
        <w:rPr>
          <w:lang w:val="en-US"/>
        </w:rPr>
        <w:t>Multisim</w:t>
      </w:r>
      <w:r w:rsidR="00911BE2">
        <w:t xml:space="preserve"> </w:t>
      </w:r>
      <w:r w:rsidRPr="00A2080E">
        <w:rPr>
          <w:rStyle w:val="ac"/>
          <w:b w:val="0"/>
        </w:rPr>
        <w:t>схему</w:t>
      </w:r>
      <w:r w:rsidRPr="000D131C">
        <w:rPr>
          <w:rStyle w:val="ac"/>
          <w:b w:val="0"/>
        </w:rPr>
        <w:t xml:space="preserve"> для испытания </w:t>
      </w:r>
      <w:r w:rsidRPr="000D131C">
        <w:rPr>
          <w:i/>
        </w:rPr>
        <w:t xml:space="preserve">асинхронного </w:t>
      </w:r>
      <w:r w:rsidRPr="000D131C">
        <w:rPr>
          <w:i/>
          <w:lang w:val="en-US"/>
        </w:rPr>
        <w:t>RS</w:t>
      </w:r>
      <w:r w:rsidRPr="000D131C">
        <w:rPr>
          <w:i/>
        </w:rPr>
        <w:t xml:space="preserve">-триггера </w:t>
      </w:r>
      <w:r>
        <w:rPr>
          <w:rStyle w:val="ac"/>
          <w:b w:val="0"/>
        </w:rPr>
        <w:t xml:space="preserve">(рис. </w:t>
      </w:r>
      <w:r w:rsidR="00C213B4">
        <w:rPr>
          <w:rStyle w:val="ac"/>
          <w:b w:val="0"/>
        </w:rPr>
        <w:t>7.</w:t>
      </w:r>
      <w:r w:rsidR="00DC7EEE">
        <w:rPr>
          <w:rStyle w:val="ac"/>
          <w:b w:val="0"/>
        </w:rPr>
        <w:t>1</w:t>
      </w:r>
      <w:r w:rsidR="00C213B4">
        <w:rPr>
          <w:rStyle w:val="ac"/>
          <w:b w:val="0"/>
        </w:rPr>
        <w:t>7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65019C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65019C">
        <w:t>Скопировать</w:t>
      </w:r>
      <w:r w:rsidRPr="000D131C">
        <w:rPr>
          <w:b/>
        </w:rPr>
        <w:t xml:space="preserve"> </w:t>
      </w:r>
      <w:r w:rsidR="00911BE2">
        <w:t>схему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A9179E" w:rsidRPr="000D131C" w:rsidRDefault="00C213B4" w:rsidP="00A9179E">
      <w:pPr>
        <w:ind w:firstLine="425"/>
        <w:rPr>
          <w:spacing w:val="-2"/>
        </w:rPr>
      </w:pPr>
      <w:r>
        <w:rPr>
          <w:spacing w:val="-2"/>
        </w:rPr>
        <w:t>Схема (рис. 7.</w:t>
      </w:r>
      <w:r w:rsidR="00DC7EEE">
        <w:rPr>
          <w:spacing w:val="-2"/>
        </w:rPr>
        <w:t>1</w:t>
      </w:r>
      <w:r>
        <w:rPr>
          <w:spacing w:val="-2"/>
        </w:rPr>
        <w:t>7</w:t>
      </w:r>
      <w:r w:rsidR="00A9179E" w:rsidRPr="000D131C">
        <w:rPr>
          <w:spacing w:val="-2"/>
        </w:rPr>
        <w:t>) собрана на четыр</w:t>
      </w:r>
      <w:r w:rsidR="00E51320">
        <w:rPr>
          <w:spacing w:val="-2"/>
        </w:rPr>
        <w:t>е</w:t>
      </w:r>
      <w:r w:rsidR="00A9179E" w:rsidRPr="000D131C">
        <w:rPr>
          <w:spacing w:val="-2"/>
        </w:rPr>
        <w:t>х логических эле</w:t>
      </w:r>
      <w:r w:rsidR="00A9179E" w:rsidRPr="000D131C">
        <w:rPr>
          <w:spacing w:val="-2"/>
        </w:rPr>
        <w:softHyphen/>
        <w:t>ментах И-НЕ (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spacing w:val="-2"/>
        </w:rPr>
        <w:t xml:space="preserve">). На входы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0D131C">
        <w:rPr>
          <w:spacing w:val="-2"/>
        </w:rPr>
        <w:t xml:space="preserve"> элементов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 xml:space="preserve">2 </w:t>
      </w:r>
      <w:r w:rsidR="00A9179E" w:rsidRPr="000D131C">
        <w:rPr>
          <w:spacing w:val="-2"/>
        </w:rPr>
        <w:t xml:space="preserve">через ключи </w:t>
      </w:r>
      <w:r w:rsidR="00A9179E" w:rsidRPr="000D131C">
        <w:rPr>
          <w:b/>
          <w:spacing w:val="-2"/>
        </w:rPr>
        <w:t>1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</w:rPr>
        <w:t>2</w:t>
      </w:r>
      <w:r w:rsidR="00A9179E" w:rsidRPr="000D131C">
        <w:rPr>
          <w:spacing w:val="-2"/>
        </w:rPr>
        <w:t xml:space="preserve"> </w:t>
      </w:r>
      <w:r w:rsidR="00A9179E" w:rsidRPr="000D131C">
        <w:rPr>
          <w:spacing w:val="-2"/>
        </w:rPr>
        <w:lastRenderedPageBreak/>
        <w:t xml:space="preserve">подаются логические сигналы 1 или 0 от источника прямоугольных импульсов </w:t>
      </w:r>
      <w:r w:rsidR="00A9179E" w:rsidRPr="000D131C">
        <w:rPr>
          <w:b/>
          <w:spacing w:val="-2"/>
        </w:rPr>
        <w:t xml:space="preserve">Е1 </w:t>
      </w:r>
      <w:r w:rsidR="00A9179E" w:rsidRPr="000D131C">
        <w:rPr>
          <w:spacing w:val="-2"/>
        </w:rPr>
        <w:t xml:space="preserve">с амплитудой 5 В. К выходам </w:t>
      </w:r>
      <w:r w:rsidR="00A9179E" w:rsidRPr="000D131C">
        <w:rPr>
          <w:i/>
          <w:spacing w:val="-2"/>
          <w:lang w:val="en-US"/>
        </w:rPr>
        <w:t>Q</w:t>
      </w:r>
      <w:r w:rsidR="00A9179E" w:rsidRPr="000D131C">
        <w:rPr>
          <w:spacing w:val="-2"/>
        </w:rPr>
        <w:t xml:space="preserve"> и </w:t>
      </w:r>
      <w:r w:rsidR="00D43667" w:rsidRPr="00D43667">
        <w:rPr>
          <w:spacing w:val="-2"/>
          <w:position w:val="-10"/>
          <w:szCs w:val="28"/>
        </w:rPr>
        <w:object w:dxaOrig="279" w:dyaOrig="360">
          <v:shape id="_x0000_i1035" type="#_x0000_t75" style="width:12pt;height:18pt" o:ole="">
            <v:imagedata r:id="rId48" o:title=""/>
          </v:shape>
          <o:OLEObject Type="Embed" ProgID="Equation.3" ShapeID="_x0000_i1035" DrawAspect="Content" ObjectID="_1738162648" r:id="rId49"/>
        </w:object>
      </w:r>
      <w:r w:rsidR="00A9179E" w:rsidRPr="000D131C">
        <w:rPr>
          <w:spacing w:val="-2"/>
        </w:rPr>
        <w:t xml:space="preserve"> эле</w:t>
      </w:r>
      <w:r w:rsidR="00A9179E" w:rsidRPr="000D131C">
        <w:rPr>
          <w:spacing w:val="-2"/>
        </w:rPr>
        <w:softHyphen/>
        <w:t xml:space="preserve">ментов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3</w:t>
      </w:r>
      <w:r w:rsidR="00A9179E" w:rsidRPr="000D131C">
        <w:rPr>
          <w:spacing w:val="-2"/>
        </w:rPr>
        <w:t xml:space="preserve"> и </w:t>
      </w:r>
      <w:r w:rsidR="00A9179E" w:rsidRPr="000D131C">
        <w:rPr>
          <w:b/>
          <w:spacing w:val="-2"/>
          <w:lang w:val="en-US"/>
        </w:rPr>
        <w:t>NAND</w:t>
      </w:r>
      <w:r w:rsidR="00A9179E" w:rsidRPr="000D131C">
        <w:rPr>
          <w:b/>
          <w:spacing w:val="-2"/>
        </w:rPr>
        <w:t>4</w:t>
      </w:r>
      <w:r w:rsidR="00A9179E" w:rsidRPr="000D131C">
        <w:rPr>
          <w:spacing w:val="-2"/>
        </w:rPr>
        <w:t xml:space="preserve">, т. е. к выходам триггера, как и к его входам </w:t>
      </w:r>
      <w:r w:rsidR="00A9179E" w:rsidRPr="000D131C">
        <w:rPr>
          <w:i/>
          <w:spacing w:val="-2"/>
          <w:lang w:val="en-US"/>
        </w:rPr>
        <w:t>S</w:t>
      </w:r>
      <w:r w:rsidR="00A9179E" w:rsidRPr="000D131C">
        <w:rPr>
          <w:spacing w:val="-2"/>
        </w:rPr>
        <w:t xml:space="preserve"> и </w:t>
      </w:r>
      <w:r w:rsidR="00A9179E" w:rsidRPr="000D131C">
        <w:rPr>
          <w:i/>
          <w:spacing w:val="-2"/>
          <w:lang w:val="en-US"/>
        </w:rPr>
        <w:t>R</w:t>
      </w:r>
      <w:r w:rsidR="00A9179E" w:rsidRPr="00D43667">
        <w:rPr>
          <w:spacing w:val="-2"/>
        </w:rPr>
        <w:t>,</w:t>
      </w:r>
      <w:r w:rsidR="00A9179E" w:rsidRPr="000D131C">
        <w:rPr>
          <w:spacing w:val="-2"/>
        </w:rPr>
        <w:t xml:space="preserve"> подключены пробники </w:t>
      </w:r>
      <w:r w:rsidR="00A9179E" w:rsidRPr="000D131C">
        <w:rPr>
          <w:b/>
          <w:spacing w:val="-2"/>
        </w:rPr>
        <w:t>Х1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Х2</w:t>
      </w:r>
      <w:r w:rsidR="00A9179E" w:rsidRPr="000D131C">
        <w:rPr>
          <w:spacing w:val="-2"/>
        </w:rPr>
        <w:t xml:space="preserve">, </w:t>
      </w:r>
      <w:r w:rsidR="00A9179E" w:rsidRPr="000D131C">
        <w:rPr>
          <w:b/>
          <w:spacing w:val="-2"/>
        </w:rPr>
        <w:t>Х3</w:t>
      </w:r>
      <w:r w:rsidR="0065019C">
        <w:rPr>
          <w:spacing w:val="-2"/>
        </w:rPr>
        <w:t xml:space="preserve"> </w:t>
      </w:r>
      <w:r w:rsidR="00A9179E" w:rsidRPr="000D131C">
        <w:rPr>
          <w:spacing w:val="-2"/>
        </w:rPr>
        <w:t xml:space="preserve">и </w:t>
      </w:r>
      <w:r w:rsidR="00A9179E" w:rsidRPr="000D131C">
        <w:rPr>
          <w:b/>
          <w:spacing w:val="-2"/>
        </w:rPr>
        <w:t>Х4</w:t>
      </w:r>
      <w:r w:rsidR="00A9179E" w:rsidRPr="000D131C">
        <w:rPr>
          <w:spacing w:val="-2"/>
        </w:rPr>
        <w:t xml:space="preserve"> с пороговым напряжением 5 В.</w:t>
      </w:r>
    </w:p>
    <w:p w:rsidR="00D43667" w:rsidRDefault="00F659AA" w:rsidP="0065019C">
      <w:pPr>
        <w:spacing w:before="280" w:after="120"/>
        <w:ind w:firstLine="0"/>
        <w:jc w:val="center"/>
        <w:rPr>
          <w:noProof/>
          <w:lang w:eastAsia="ru-RU"/>
        </w:rPr>
      </w:pPr>
      <w:r w:rsidRPr="00F659AA">
        <w:rPr>
          <w:noProof/>
          <w:lang w:eastAsia="ru-RU"/>
        </w:rPr>
        <w:drawing>
          <wp:inline distT="0" distB="0" distL="0" distR="0">
            <wp:extent cx="5400040" cy="2479168"/>
            <wp:effectExtent l="0" t="0" r="0" b="0"/>
            <wp:docPr id="5" name="Рисунок 5" descr="D:\Учеба\yflj\Безымянный-7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D:\Учеба\yflj\Безымянный-7.wmf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9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19C" w:rsidRPr="0065019C" w:rsidRDefault="00911BE2" w:rsidP="0065019C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 w:rsidRPr="00D43667">
        <w:rPr>
          <w:b w:val="0"/>
          <w:sz w:val="24"/>
          <w:szCs w:val="24"/>
        </w:rPr>
        <w:t xml:space="preserve"> </w:t>
      </w:r>
      <w:r w:rsidR="00C213B4">
        <w:rPr>
          <w:b w:val="0"/>
          <w:sz w:val="24"/>
          <w:szCs w:val="24"/>
        </w:rPr>
        <w:t>7.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7</w:t>
      </w:r>
      <w:r w:rsidR="00D43667" w:rsidRPr="00D43667">
        <w:rPr>
          <w:b w:val="0"/>
          <w:sz w:val="24"/>
          <w:szCs w:val="24"/>
        </w:rPr>
        <w:t>.</w:t>
      </w:r>
      <w:r w:rsidR="0065019C" w:rsidRPr="0065019C">
        <w:rPr>
          <w:b w:val="0"/>
          <w:sz w:val="24"/>
          <w:szCs w:val="24"/>
        </w:rPr>
        <w:t xml:space="preserve"> </w:t>
      </w:r>
      <w:r w:rsidR="0065019C">
        <w:rPr>
          <w:b w:val="0"/>
          <w:bCs/>
          <w:sz w:val="24"/>
          <w:szCs w:val="24"/>
        </w:rPr>
        <w:t>С</w:t>
      </w:r>
      <w:r w:rsidR="0065019C" w:rsidRPr="0065019C">
        <w:rPr>
          <w:b w:val="0"/>
          <w:bCs/>
          <w:sz w:val="24"/>
          <w:szCs w:val="24"/>
        </w:rPr>
        <w:t>хем</w:t>
      </w:r>
      <w:r w:rsidR="0065019C">
        <w:rPr>
          <w:b w:val="0"/>
          <w:bCs/>
          <w:sz w:val="24"/>
          <w:szCs w:val="24"/>
        </w:rPr>
        <w:t>а</w:t>
      </w:r>
      <w:r w:rsidR="0065019C" w:rsidRPr="0065019C">
        <w:rPr>
          <w:b w:val="0"/>
          <w:bCs/>
          <w:sz w:val="24"/>
          <w:szCs w:val="24"/>
        </w:rPr>
        <w:t xml:space="preserve"> для испытания </w:t>
      </w:r>
      <w:r w:rsidR="0065019C" w:rsidRPr="0065019C">
        <w:rPr>
          <w:b w:val="0"/>
          <w:sz w:val="24"/>
          <w:szCs w:val="24"/>
        </w:rPr>
        <w:t xml:space="preserve">асинхронного </w:t>
      </w:r>
      <w:r w:rsidR="0065019C" w:rsidRPr="00D43667">
        <w:rPr>
          <w:b w:val="0"/>
          <w:i/>
          <w:sz w:val="24"/>
          <w:szCs w:val="24"/>
        </w:rPr>
        <w:t>RS</w:t>
      </w:r>
      <w:r w:rsidR="0065019C" w:rsidRPr="0065019C">
        <w:rPr>
          <w:b w:val="0"/>
          <w:sz w:val="24"/>
          <w:szCs w:val="24"/>
        </w:rPr>
        <w:t>-триггера</w:t>
      </w:r>
    </w:p>
    <w:p w:rsidR="00A9179E" w:rsidRPr="0065019C" w:rsidRDefault="00A9179E" w:rsidP="00A9179E">
      <w:pPr>
        <w:ind w:firstLine="414"/>
      </w:pPr>
      <w:r w:rsidRPr="0065019C">
        <w:t xml:space="preserve">Воспользовавшись порядком засвечивания разноцветных пробников и задавая коды (00, 01, 10) состояния ключей 1 и 2 (входных сигналов), составить таблицу истинности </w:t>
      </w:r>
      <w:r w:rsidRPr="0065019C">
        <w:rPr>
          <w:i/>
          <w:lang w:val="en-US"/>
        </w:rPr>
        <w:t>RS</w:t>
      </w:r>
      <w:r w:rsidRPr="0065019C">
        <w:t xml:space="preserve">-триггера. Например, сформировав с помощью ключей сигналы </w:t>
      </w:r>
      <w:r w:rsidRPr="0065019C">
        <w:rPr>
          <w:i/>
          <w:lang w:val="en-US"/>
        </w:rPr>
        <w:t>S</w:t>
      </w:r>
      <w:r w:rsidRPr="0065019C">
        <w:t xml:space="preserve"> = 1 и </w:t>
      </w:r>
      <w:r w:rsidRPr="0065019C">
        <w:rPr>
          <w:i/>
          <w:lang w:val="en-US"/>
        </w:rPr>
        <w:t>R</w:t>
      </w:r>
      <w:r w:rsidRPr="0065019C">
        <w:t xml:space="preserve"> = 0 и под</w:t>
      </w:r>
      <w:r w:rsidR="00C213B4">
        <w:t>ав их на вход триггера, получить</w:t>
      </w:r>
      <w:r w:rsidRPr="0065019C">
        <w:t xml:space="preserve"> на его выходе сигналы </w:t>
      </w:r>
      <w:r w:rsidRPr="0065019C">
        <w:rPr>
          <w:i/>
          <w:lang w:val="en-US"/>
        </w:rPr>
        <w:t>Q</w:t>
      </w:r>
      <w:r w:rsidRPr="0065019C">
        <w:t xml:space="preserve"> = 1 и </w:t>
      </w:r>
      <w:r w:rsidRPr="0065019C">
        <w:rPr>
          <w:position w:val="-12"/>
        </w:rPr>
        <w:object w:dxaOrig="300" w:dyaOrig="400">
          <v:shape id="_x0000_i1036" type="#_x0000_t75" style="width:15pt;height:21pt" o:ole="">
            <v:imagedata r:id="rId51" o:title=""/>
          </v:shape>
          <o:OLEObject Type="Embed" ProgID="Equation.3" ShapeID="_x0000_i1036" DrawAspect="Content" ObjectID="_1738162649" r:id="rId52"/>
        </w:object>
      </w:r>
      <w:r w:rsidR="008F0818">
        <w:t xml:space="preserve"> = 0 (см. р</w:t>
      </w:r>
      <w:r w:rsidR="00C213B4">
        <w:t>ис. 7.</w:t>
      </w:r>
      <w:r w:rsidR="00DC7EEE">
        <w:t>1</w:t>
      </w:r>
      <w:r w:rsidR="00C213B4">
        <w:t>7). Убедиться</w:t>
      </w:r>
      <w:r w:rsidRPr="0065019C">
        <w:t>, что при запрещ</w:t>
      </w:r>
      <w:r w:rsidR="00E51320">
        <w:t>е</w:t>
      </w:r>
      <w:r w:rsidR="00C213B4">
        <w:t>нном коде 11 входных сигналов</w:t>
      </w:r>
      <w:r w:rsidRPr="0065019C">
        <w:t xml:space="preserve"> на выходе </w:t>
      </w:r>
      <w:r w:rsidRPr="0065019C">
        <w:rPr>
          <w:i/>
          <w:lang w:val="en-US"/>
        </w:rPr>
        <w:t>RS</w:t>
      </w:r>
      <w:r w:rsidRPr="0065019C">
        <w:t>-три</w:t>
      </w:r>
      <w:r w:rsidR="008F0818">
        <w:t>ггера могут засветиться оба про</w:t>
      </w:r>
      <w:r w:rsidRPr="0065019C">
        <w:t>бника, или оба не светятся.</w:t>
      </w:r>
    </w:p>
    <w:p w:rsidR="00A9179E" w:rsidRPr="000D131C" w:rsidRDefault="00A9179E" w:rsidP="00A9179E">
      <w:pPr>
        <w:spacing w:line="320" w:lineRule="exact"/>
        <w:ind w:firstLine="414"/>
      </w:pPr>
      <w:r w:rsidRPr="000D131C">
        <w:t xml:space="preserve"> </w:t>
      </w:r>
      <w:r w:rsidRPr="000D131C">
        <w:rPr>
          <w:b/>
        </w:rPr>
        <w:t>Задание 2</w:t>
      </w:r>
      <w:r w:rsidRPr="000D131C">
        <w:t xml:space="preserve">. </w:t>
      </w:r>
      <w:r w:rsidRPr="0065019C">
        <w:t>Подключить</w:t>
      </w:r>
      <w:r w:rsidRPr="000D131C">
        <w:t xml:space="preserve"> к входам триггера логический генератор (генератор слова)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="008F0818">
        <w:t>(рис. 7</w:t>
      </w:r>
      <w:r w:rsidRPr="000D131C">
        <w:t>.</w:t>
      </w:r>
      <w:r w:rsidR="00C213B4">
        <w:t>8</w:t>
      </w:r>
      <w:r w:rsidRPr="000D131C">
        <w:t xml:space="preserve">), запрограммировав его первые три ячейки кодами 00, 10 и 01 и соединив входы и выходы триггера с входами логического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. </w:t>
      </w:r>
    </w:p>
    <w:p w:rsidR="00D43667" w:rsidRDefault="00A9179E" w:rsidP="00A9179E">
      <w:pPr>
        <w:spacing w:line="340" w:lineRule="exact"/>
        <w:ind w:firstLine="414"/>
      </w:pPr>
      <w:r w:rsidRPr="000D131C">
        <w:t>В диалоговом окне генератора слова</w:t>
      </w:r>
      <w:r w:rsidRPr="000D131C">
        <w:rPr>
          <w:b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 задать</w:t>
      </w:r>
      <w:r w:rsidRPr="000D131C">
        <w:t xml:space="preserve"> частоту </w:t>
      </w:r>
      <w:r w:rsidR="00576254" w:rsidRPr="000D131C">
        <w:rPr>
          <w:i/>
          <w:lang w:val="en-US"/>
        </w:rPr>
        <w:t>f</w:t>
      </w:r>
      <w:r w:rsidR="00576254" w:rsidRPr="00576254">
        <w:rPr>
          <w:sz w:val="32"/>
          <w:szCs w:val="32"/>
          <w:vertAlign w:val="subscript"/>
        </w:rPr>
        <w:t>г</w:t>
      </w:r>
      <w:r w:rsidRPr="000D131C">
        <w:t xml:space="preserve"> = 10 кГц и два цикла моделирования сигналов (в режиме </w:t>
      </w:r>
      <w:r w:rsidRPr="000D131C">
        <w:rPr>
          <w:b/>
          <w:lang w:val="en-US"/>
        </w:rPr>
        <w:t>Burst</w:t>
      </w:r>
      <w:r w:rsidRPr="000D131C">
        <w:rPr>
          <w:b/>
        </w:rPr>
        <w:t>)</w:t>
      </w:r>
      <w:r w:rsidRPr="000D131C">
        <w:t xml:space="preserve">, а в окне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</w:t>
      </w:r>
      <w:r w:rsidRPr="000D131C">
        <w:sym w:font="Symbol" w:char="F02D"/>
      </w:r>
      <w:r w:rsidRPr="000D131C">
        <w:t xml:space="preserve"> частоту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а</w:t>
      </w:r>
      <w:r w:rsidRPr="000D131C">
        <w:rPr>
          <w:sz w:val="32"/>
          <w:szCs w:val="32"/>
          <w:vertAlign w:val="subscript"/>
        </w:rPr>
        <w:t xml:space="preserve"> </w:t>
      </w:r>
      <w:r w:rsidRPr="000D131C">
        <w:t>= 0,1 МГц таймера, уровень высокого напряжении</w:t>
      </w:r>
      <w:r w:rsidR="0065019C">
        <w:t xml:space="preserve"> </w:t>
      </w:r>
      <w:r w:rsidRPr="000D131C">
        <w:rPr>
          <w:i/>
          <w:lang w:val="en-US"/>
        </w:rPr>
        <w:t>U</w:t>
      </w:r>
      <w:r w:rsidRPr="000D131C">
        <w:rPr>
          <w:i/>
          <w:sz w:val="32"/>
          <w:szCs w:val="32"/>
          <w:vertAlign w:val="subscript"/>
          <w:lang w:val="en-US"/>
        </w:rPr>
        <w:t>m</w:t>
      </w:r>
      <w:r w:rsidRPr="000D131C">
        <w:t xml:space="preserve"> = 5 В, число импульсов </w:t>
      </w:r>
      <w:r w:rsidRPr="000D131C">
        <w:rPr>
          <w:b/>
          <w:lang w:val="en-US"/>
        </w:rPr>
        <w:t>Clocks</w:t>
      </w:r>
      <w:r w:rsidRPr="000D131C">
        <w:rPr>
          <w:b/>
        </w:rPr>
        <w:t>/</w:t>
      </w:r>
      <w:r w:rsidRPr="000D131C">
        <w:rPr>
          <w:b/>
          <w:lang w:val="en-US"/>
        </w:rPr>
        <w:t>div</w:t>
      </w:r>
      <w:r w:rsidRPr="000D131C">
        <w:t xml:space="preserve"> = 8 таймера,</w:t>
      </w:r>
      <w:r w:rsidR="0065019C">
        <w:t xml:space="preserve"> </w:t>
      </w:r>
      <w:r w:rsidRPr="000D131C">
        <w:t>приходящихся на одно деление</w:t>
      </w:r>
      <w:r w:rsidR="00C213B4">
        <w:t>.</w:t>
      </w:r>
    </w:p>
    <w:p w:rsidR="00A9179E" w:rsidRPr="000D131C" w:rsidRDefault="00A9179E" w:rsidP="00A9179E">
      <w:pPr>
        <w:spacing w:line="340" w:lineRule="exact"/>
        <w:ind w:firstLine="414"/>
        <w:rPr>
          <w:b/>
        </w:rPr>
      </w:pPr>
    </w:p>
    <w:p w:rsidR="00911BE2" w:rsidRDefault="00FD2630" w:rsidP="00FD2630">
      <w:pPr>
        <w:ind w:left="708" w:hanging="708"/>
        <w:rPr>
          <w:b/>
        </w:rPr>
      </w:pPr>
      <w:r w:rsidRPr="00FD2630">
        <w:rPr>
          <w:b/>
          <w:noProof/>
          <w:lang w:eastAsia="ru-RU"/>
        </w:rPr>
        <w:lastRenderedPageBreak/>
        <w:drawing>
          <wp:inline distT="0" distB="0" distL="0" distR="0">
            <wp:extent cx="5212080" cy="3345108"/>
            <wp:effectExtent l="0" t="0" r="7620" b="8255"/>
            <wp:docPr id="21" name="Рисунок 21" descr="D:\Учеба\yflj\Рисунки практикум\8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Учеба\yflj\Рисунки практикум\8.wmf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139" cy="3354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BE2" w:rsidRDefault="00911BE2" w:rsidP="00A9179E">
      <w:pPr>
        <w:ind w:firstLine="414"/>
        <w:rPr>
          <w:b/>
        </w:rPr>
      </w:pPr>
    </w:p>
    <w:p w:rsidR="00911BE2" w:rsidRPr="0065019C" w:rsidRDefault="00911BE2" w:rsidP="00FD263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43667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</w:t>
      </w:r>
      <w:r w:rsidR="00C213B4">
        <w:rPr>
          <w:b w:val="0"/>
          <w:sz w:val="24"/>
          <w:szCs w:val="24"/>
        </w:rPr>
        <w:t>8</w:t>
      </w:r>
      <w:r w:rsidR="00D4366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 w:rsidRPr="0065019C">
        <w:rPr>
          <w:b w:val="0"/>
          <w:sz w:val="24"/>
          <w:szCs w:val="24"/>
        </w:rPr>
        <w:t xml:space="preserve">асинхронного </w:t>
      </w:r>
      <w:r w:rsidRPr="001C6F1D">
        <w:rPr>
          <w:b w:val="0"/>
          <w:i/>
          <w:sz w:val="24"/>
          <w:szCs w:val="24"/>
        </w:rPr>
        <w:t>RS</w:t>
      </w:r>
      <w:r w:rsidRPr="0065019C">
        <w:rPr>
          <w:b w:val="0"/>
          <w:sz w:val="24"/>
          <w:szCs w:val="24"/>
        </w:rPr>
        <w:t>-триггера</w:t>
      </w:r>
    </w:p>
    <w:p w:rsidR="00A9179E" w:rsidRPr="000D131C" w:rsidRDefault="00A9179E" w:rsidP="00A9179E">
      <w:pPr>
        <w:ind w:firstLine="414"/>
      </w:pPr>
      <w:r w:rsidRPr="00FF46C7">
        <w:t>Получить</w:t>
      </w:r>
      <w:r w:rsidRPr="000D131C">
        <w:t xml:space="preserve"> на экране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>2</w:t>
      </w:r>
      <w:r w:rsidRPr="000D131C">
        <w:t xml:space="preserve"> временную диаграмму состояний </w:t>
      </w:r>
      <w:r w:rsidRPr="000D131C">
        <w:rPr>
          <w:i/>
          <w:lang w:val="en-US"/>
        </w:rPr>
        <w:t>RS</w:t>
      </w:r>
      <w:r w:rsidR="008F0818">
        <w:t>-триггера (см. рис. 7</w:t>
      </w:r>
      <w:r w:rsidR="008F0818" w:rsidRPr="000D131C">
        <w:t>.</w:t>
      </w:r>
      <w:r w:rsidR="00DC7EEE">
        <w:t>1</w:t>
      </w:r>
      <w:r w:rsidR="00C213B4">
        <w:t>8</w:t>
      </w:r>
      <w:r w:rsidRPr="000D131C">
        <w:t xml:space="preserve">, внизу). </w:t>
      </w:r>
      <w:r w:rsidRPr="00FF46C7">
        <w:t>Скопировать</w:t>
      </w:r>
      <w:r>
        <w:t xml:space="preserve"> схему</w:t>
      </w:r>
      <w:r w:rsidRPr="000D131C">
        <w:t xml:space="preserve"> испытания и временную диаграмму состояния </w:t>
      </w:r>
      <w:r w:rsidRPr="000D131C">
        <w:rPr>
          <w:i/>
          <w:lang w:val="en-US"/>
        </w:rPr>
        <w:t>RS</w:t>
      </w:r>
      <w:r w:rsidR="00911BE2">
        <w:t>-триг</w:t>
      </w:r>
      <w:r w:rsidRPr="000D131C">
        <w:t>гера на страницу отч</w:t>
      </w:r>
      <w:r w:rsidR="00E51320">
        <w:t>е</w:t>
      </w:r>
      <w:r w:rsidRPr="000D131C">
        <w:t>та.</w:t>
      </w:r>
    </w:p>
    <w:p w:rsidR="00AB1BD0" w:rsidRDefault="00A9179E" w:rsidP="00AB1BD0">
      <w:pPr>
        <w:ind w:firstLine="397"/>
      </w:pPr>
      <w:r w:rsidRPr="000D131C">
        <w:rPr>
          <w:b/>
        </w:rPr>
        <w:t>Задание 3</w:t>
      </w:r>
      <w:r w:rsidRPr="000D131C">
        <w:t xml:space="preserve">. </w:t>
      </w:r>
      <w:r>
        <w:t>С</w:t>
      </w:r>
      <w:r w:rsidRPr="00D43667">
        <w:rPr>
          <w:rStyle w:val="ac"/>
          <w:b w:val="0"/>
        </w:rPr>
        <w:t xml:space="preserve">обрать </w:t>
      </w:r>
      <w:r w:rsidRPr="000D131C">
        <w:rPr>
          <w:rStyle w:val="ac"/>
          <w:b w:val="0"/>
        </w:rPr>
        <w:t xml:space="preserve">на рабочем поле среды </w:t>
      </w:r>
      <w:r w:rsidR="00911BE2">
        <w:rPr>
          <w:rStyle w:val="ac"/>
          <w:b w:val="0"/>
          <w:lang w:val="en-US"/>
        </w:rPr>
        <w:t>Multisim</w:t>
      </w:r>
      <w:r w:rsidR="00911BE2" w:rsidRPr="00911BE2">
        <w:rPr>
          <w:rStyle w:val="ac"/>
          <w:b w:val="0"/>
        </w:rPr>
        <w:t xml:space="preserve"> </w:t>
      </w:r>
      <w:r w:rsidRPr="000D131C">
        <w:rPr>
          <w:rStyle w:val="ac"/>
          <w:b w:val="0"/>
        </w:rPr>
        <w:t xml:space="preserve">схему для испытания </w:t>
      </w:r>
      <w:r w:rsidRPr="000D131C">
        <w:rPr>
          <w:i/>
        </w:rPr>
        <w:t xml:space="preserve">триггеров </w:t>
      </w:r>
      <w:r w:rsidRPr="000D131C">
        <w:rPr>
          <w:b/>
          <w:lang w:val="en-US"/>
        </w:rPr>
        <w:t>JK</w:t>
      </w:r>
      <w:r w:rsidRPr="000D131C">
        <w:t>,</w:t>
      </w:r>
      <w:r w:rsidRPr="000D131C">
        <w:rPr>
          <w:i/>
        </w:rPr>
        <w:t xml:space="preserve"> </w:t>
      </w:r>
      <w:r w:rsidRPr="000D131C">
        <w:rPr>
          <w:b/>
        </w:rPr>
        <w:t xml:space="preserve">Т </w:t>
      </w:r>
      <w:r w:rsidRPr="000D131C">
        <w:t>и</w:t>
      </w:r>
      <w:r w:rsidRPr="000D131C">
        <w:rPr>
          <w:i/>
        </w:rPr>
        <w:t xml:space="preserve"> 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</w:t>
      </w:r>
      <w:r w:rsidR="008F0818">
        <w:rPr>
          <w:rStyle w:val="ac"/>
          <w:b w:val="0"/>
        </w:rPr>
        <w:t xml:space="preserve">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rStyle w:val="ac"/>
          <w:b w:val="0"/>
        </w:rPr>
        <w:t xml:space="preserve">) </w:t>
      </w:r>
      <w:r w:rsidRPr="000D131C">
        <w:t xml:space="preserve">и </w:t>
      </w:r>
      <w:r w:rsidRPr="00FF46C7">
        <w:t>установить</w:t>
      </w:r>
      <w:r w:rsidRPr="000D131C">
        <w:t xml:space="preserve"> в диалоговых окнах компонентов их параметры или режимы работы. </w:t>
      </w:r>
      <w:r w:rsidRPr="00FF46C7">
        <w:t>Скопировать</w:t>
      </w:r>
      <w:r w:rsidRPr="000D131C">
        <w:rPr>
          <w:b/>
        </w:rPr>
        <w:t xml:space="preserve"> </w:t>
      </w:r>
      <w:r w:rsidRPr="000D131C">
        <w:t>схе</w:t>
      </w:r>
      <w:r w:rsidR="00911BE2">
        <w:t>му</w:t>
      </w:r>
      <w:r w:rsidRPr="000D131C">
        <w:t xml:space="preserve"> на страницу отч</w:t>
      </w:r>
      <w:r w:rsidR="00E51320">
        <w:t>е</w:t>
      </w:r>
      <w:r w:rsidRPr="000D131C">
        <w:t>та.</w:t>
      </w:r>
    </w:p>
    <w:p w:rsidR="001C6F1D" w:rsidRPr="000D131C" w:rsidRDefault="001C6F1D" w:rsidP="001C6F1D">
      <w:pPr>
        <w:ind w:firstLine="397"/>
      </w:pPr>
      <w:r>
        <w:rPr>
          <w:spacing w:val="-2"/>
        </w:rPr>
        <w:t xml:space="preserve">В схему (рис. </w:t>
      </w:r>
      <w:r w:rsidR="008F0818">
        <w:t>7</w:t>
      </w:r>
      <w:r w:rsidR="008F0818" w:rsidRPr="000D131C">
        <w:t>.</w:t>
      </w:r>
      <w:r w:rsidR="00DC7EEE">
        <w:t>1</w:t>
      </w:r>
      <w:r w:rsidR="00C213B4">
        <w:t>9</w:t>
      </w:r>
      <w:r w:rsidRPr="000D131C">
        <w:rPr>
          <w:spacing w:val="-2"/>
        </w:rPr>
        <w:t>) включены: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0D131C">
        <w:rPr>
          <w:spacing w:val="-2"/>
        </w:rPr>
        <w:t xml:space="preserve"> (частота </w:t>
      </w:r>
      <w:r w:rsidRPr="000D131C">
        <w:rPr>
          <w:i/>
          <w:lang w:val="en-US"/>
        </w:rPr>
        <w:t>f</w:t>
      </w:r>
      <w:r w:rsidRPr="000D131C">
        <w:rPr>
          <w:i/>
          <w:sz w:val="32"/>
          <w:szCs w:val="32"/>
          <w:vertAlign w:val="subscript"/>
        </w:rPr>
        <w:t>г</w:t>
      </w:r>
      <w:r w:rsidRPr="000D131C">
        <w:t xml:space="preserve"> = 500 кГц)</w:t>
      </w:r>
      <w:r w:rsidRPr="000D131C">
        <w:rPr>
          <w:spacing w:val="-2"/>
        </w:rPr>
        <w:t>;</w:t>
      </w:r>
      <w:r w:rsidRPr="000D131C">
        <w:rPr>
          <w:b/>
          <w:spacing w:val="-2"/>
        </w:rPr>
        <w:t xml:space="preserve"> </w:t>
      </w:r>
      <w:r w:rsidRPr="000D131C">
        <w:rPr>
          <w:spacing w:val="-2"/>
        </w:rPr>
        <w:t xml:space="preserve">логический анализатор </w:t>
      </w:r>
      <w:r w:rsidRPr="000D131C">
        <w:rPr>
          <w:b/>
          <w:lang w:val="en-US"/>
        </w:rPr>
        <w:t>XLA</w:t>
      </w:r>
      <w:r w:rsidRPr="000D131C">
        <w:rPr>
          <w:b/>
        </w:rPr>
        <w:t>1</w:t>
      </w:r>
      <w:r w:rsidRPr="000D131C">
        <w:t>;</w:t>
      </w:r>
      <w:r w:rsidRPr="000D131C">
        <w:rPr>
          <w:b/>
        </w:rPr>
        <w:t xml:space="preserve"> </w:t>
      </w:r>
      <w:r w:rsidRPr="000D131C">
        <w:t>триггеры</w:t>
      </w:r>
      <w:r w:rsidRPr="000D131C">
        <w:rPr>
          <w:b/>
        </w:rPr>
        <w:t xml:space="preserve"> </w:t>
      </w:r>
      <w:r w:rsidRPr="000D131C">
        <w:t>в интегральном исполнении:</w:t>
      </w:r>
      <w:r w:rsidRPr="000D131C">
        <w:rPr>
          <w:spacing w:val="-2"/>
        </w:rPr>
        <w:t xml:space="preserve"> </w:t>
      </w:r>
      <w:r w:rsidRPr="000D131C">
        <w:t xml:space="preserve">универсальный </w:t>
      </w:r>
      <w:r w:rsidRPr="000D131C">
        <w:rPr>
          <w:b/>
          <w:lang w:val="en-US"/>
        </w:rPr>
        <w:t>JK</w:t>
      </w:r>
      <w:r w:rsidRPr="000D131C">
        <w:rPr>
          <w:spacing w:val="-2"/>
        </w:rPr>
        <w:t>, сч</w:t>
      </w:r>
      <w:r>
        <w:rPr>
          <w:spacing w:val="-2"/>
        </w:rPr>
        <w:t>е</w:t>
      </w:r>
      <w:r w:rsidRPr="000D131C">
        <w:rPr>
          <w:spacing w:val="-2"/>
        </w:rPr>
        <w:t>тный</w:t>
      </w:r>
      <w:r w:rsidRPr="000D131C">
        <w:rPr>
          <w:i/>
          <w:spacing w:val="-2"/>
        </w:rPr>
        <w:t xml:space="preserve"> </w:t>
      </w:r>
      <w:r w:rsidRPr="000D131C">
        <w:rPr>
          <w:b/>
          <w:spacing w:val="-2"/>
        </w:rPr>
        <w:t>Т</w:t>
      </w:r>
      <w:r w:rsidRPr="000D131C">
        <w:rPr>
          <w:spacing w:val="-2"/>
        </w:rPr>
        <w:t xml:space="preserve"> и задержки </w:t>
      </w:r>
      <w:r w:rsidRPr="000D131C">
        <w:rPr>
          <w:b/>
          <w:spacing w:val="-2"/>
          <w:lang w:val="en-US"/>
        </w:rPr>
        <w:t>D</w:t>
      </w:r>
      <w:r w:rsidRPr="000D131C">
        <w:t xml:space="preserve">. </w:t>
      </w:r>
    </w:p>
    <w:p w:rsidR="001C6F1D" w:rsidRPr="000D131C" w:rsidRDefault="001C6F1D" w:rsidP="001C6F1D">
      <w:pPr>
        <w:ind w:firstLine="284"/>
      </w:pPr>
      <w:r w:rsidRPr="000D131C">
        <w:t xml:space="preserve">На </w:t>
      </w:r>
      <w:r w:rsidRPr="000D131C">
        <w:rPr>
          <w:i/>
          <w:position w:val="-12"/>
        </w:rPr>
        <w:object w:dxaOrig="820" w:dyaOrig="440">
          <v:shape id="_x0000_i1037" type="#_x0000_t75" style="width:33pt;height:21pt" o:ole="">
            <v:imagedata r:id="rId54" o:title=""/>
          </v:shape>
          <o:OLEObject Type="Embed" ProgID="Equation.3" ShapeID="_x0000_i1037" DrawAspect="Content" ObjectID="_1738162650" r:id="rId55"/>
        </w:object>
      </w:r>
      <w:r w:rsidRPr="000D131C">
        <w:rPr>
          <w:i/>
        </w:rPr>
        <w:t>-</w:t>
      </w:r>
      <w:r w:rsidRPr="000D131C">
        <w:t xml:space="preserve"> и </w:t>
      </w:r>
      <w:r w:rsidRPr="000D131C">
        <w:rPr>
          <w:position w:val="-12"/>
        </w:rPr>
        <w:object w:dxaOrig="540" w:dyaOrig="420">
          <v:shape id="_x0000_i1038" type="#_x0000_t75" style="width:27pt;height:21pt" o:ole="">
            <v:imagedata r:id="rId56" o:title=""/>
          </v:shape>
          <o:OLEObject Type="Embed" ProgID="Equation.3" ShapeID="_x0000_i1038" DrawAspect="Content" ObjectID="_1738162651" r:id="rId57"/>
        </w:object>
      </w:r>
      <w:r w:rsidRPr="000D131C">
        <w:t>-входы триггеров пода</w:t>
      </w:r>
      <w:r>
        <w:t>е</w:t>
      </w:r>
      <w:r w:rsidRPr="000D131C">
        <w:t xml:space="preserve">тся постоянное напряжение 5 В (имитирующее сигнал 1) источника </w:t>
      </w:r>
      <w:r w:rsidRPr="000D131C">
        <w:rPr>
          <w:b/>
          <w:lang w:val="en-US"/>
        </w:rPr>
        <w:t>VCC</w:t>
      </w:r>
      <w:r w:rsidRPr="000D131C">
        <w:t xml:space="preserve">, а на 1С-входы триггеров и на вход 20 анализатора </w:t>
      </w:r>
      <w:r w:rsidRPr="000D131C">
        <w:rPr>
          <w:b/>
          <w:lang w:val="en-US"/>
        </w:rPr>
        <w:t>XLA</w:t>
      </w:r>
      <w:r w:rsidRPr="000D131C">
        <w:rPr>
          <w:b/>
        </w:rPr>
        <w:t xml:space="preserve">1 </w:t>
      </w:r>
      <w:r w:rsidRPr="000D131C">
        <w:t>поступают тактовые импульсы с амплитудой</w:t>
      </w:r>
      <w:r>
        <w:t xml:space="preserve"> </w:t>
      </w:r>
      <w:r w:rsidRPr="000D131C">
        <w:t xml:space="preserve">5 В и частотой 500 кГц, сформированные генератором </w:t>
      </w:r>
      <w:r w:rsidRPr="000D131C">
        <w:rPr>
          <w:b/>
        </w:rPr>
        <w:t>Е1</w:t>
      </w:r>
      <w:r w:rsidRPr="000D131C">
        <w:t>.</w:t>
      </w:r>
    </w:p>
    <w:p w:rsidR="001C6F1D" w:rsidRPr="000D131C" w:rsidRDefault="001C6F1D" w:rsidP="001C6F1D">
      <w:pPr>
        <w:ind w:firstLine="426"/>
      </w:pPr>
      <w:r w:rsidRPr="000D131C">
        <w:t xml:space="preserve">С выходов 1 и 2 генератора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сигналы подаются на управляющие входы </w:t>
      </w:r>
      <w:r w:rsidRPr="000D131C">
        <w:rPr>
          <w:b/>
        </w:rPr>
        <w:t>1</w:t>
      </w:r>
      <w:r w:rsidRPr="000D131C">
        <w:rPr>
          <w:b/>
          <w:lang w:val="en-US"/>
        </w:rPr>
        <w:t>J</w:t>
      </w:r>
      <w:r w:rsidRPr="000D131C">
        <w:t xml:space="preserve"> и </w:t>
      </w:r>
      <w:r w:rsidRPr="000D131C">
        <w:rPr>
          <w:b/>
        </w:rPr>
        <w:t>1</w:t>
      </w:r>
      <w:r>
        <w:rPr>
          <w:b/>
          <w:lang w:val="en-US"/>
        </w:rPr>
        <w:t>K</w:t>
      </w:r>
      <w:r w:rsidRPr="000D131C">
        <w:t xml:space="preserve"> </w:t>
      </w:r>
      <w:r w:rsidRPr="000D131C">
        <w:rPr>
          <w:i/>
          <w:lang w:val="en-US"/>
        </w:rPr>
        <w:t>JK</w:t>
      </w:r>
      <w:r w:rsidRPr="000D131C">
        <w:t xml:space="preserve">-триггера, с выхода 3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rPr>
          <w:i/>
        </w:rPr>
        <w:t xml:space="preserve"> Т</w:t>
      </w:r>
      <w:r w:rsidRPr="000D131C">
        <w:t xml:space="preserve">-триггера, а с выхода 4 </w:t>
      </w:r>
      <w:r w:rsidRPr="000D131C">
        <w:sym w:font="Symbol" w:char="F02D"/>
      </w:r>
      <w:r w:rsidRPr="000D131C">
        <w:t xml:space="preserve"> на вход </w:t>
      </w:r>
      <w:r w:rsidRPr="000D131C">
        <w:rPr>
          <w:b/>
        </w:rPr>
        <w:t>1</w:t>
      </w:r>
      <w:r w:rsidRPr="000D131C">
        <w:rPr>
          <w:b/>
          <w:lang w:val="en-US"/>
        </w:rPr>
        <w:t>D</w:t>
      </w:r>
      <w:r w:rsidRPr="000D131C">
        <w:t xml:space="preserve"> </w:t>
      </w:r>
      <w:r w:rsidRPr="000D131C">
        <w:rPr>
          <w:i/>
          <w:lang w:val="en-US"/>
        </w:rPr>
        <w:t>D</w:t>
      </w:r>
      <w:r w:rsidRPr="000D131C">
        <w:t>-триггера.</w:t>
      </w:r>
    </w:p>
    <w:p w:rsidR="00AB1BD0" w:rsidRDefault="001C6F1D" w:rsidP="00AB1BD0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FB2342E" wp14:editId="0288AEFF">
            <wp:extent cx="3549650" cy="3593963"/>
            <wp:effectExtent l="0" t="0" r="0" b="6985"/>
            <wp:docPr id="5148" name="Рисунок 5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2351" r="3457" b="1828"/>
                    <a:stretch/>
                  </pic:blipFill>
                  <pic:spPr bwMode="auto">
                    <a:xfrm>
                      <a:off x="0" y="0"/>
                      <a:ext cx="3559468" cy="3603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1BD0" w:rsidRPr="00AB1BD0" w:rsidRDefault="00AB1BD0" w:rsidP="00AB1BD0">
      <w:pPr>
        <w:pStyle w:val="af0"/>
        <w:spacing w:after="280"/>
        <w:rPr>
          <w:noProof/>
        </w:rPr>
      </w:pPr>
      <w:r>
        <w:rPr>
          <w:b w:val="0"/>
          <w:sz w:val="24"/>
          <w:szCs w:val="24"/>
        </w:rPr>
        <w:t>Рис.</w:t>
      </w:r>
      <w:r w:rsidR="001C6F1D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DC7EEE">
        <w:rPr>
          <w:b w:val="0"/>
          <w:sz w:val="24"/>
          <w:szCs w:val="24"/>
        </w:rPr>
        <w:t>19</w:t>
      </w:r>
      <w:r w:rsidR="001C6F1D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bCs/>
          <w:sz w:val="24"/>
          <w:szCs w:val="24"/>
        </w:rPr>
        <w:t>С</w:t>
      </w:r>
      <w:r w:rsidRPr="0065019C">
        <w:rPr>
          <w:b w:val="0"/>
          <w:bCs/>
          <w:sz w:val="24"/>
          <w:szCs w:val="24"/>
        </w:rPr>
        <w:t>хем</w:t>
      </w:r>
      <w:r>
        <w:rPr>
          <w:b w:val="0"/>
          <w:bCs/>
          <w:sz w:val="24"/>
          <w:szCs w:val="24"/>
        </w:rPr>
        <w:t>а</w:t>
      </w:r>
      <w:r w:rsidRPr="0065019C">
        <w:rPr>
          <w:b w:val="0"/>
          <w:bCs/>
          <w:sz w:val="24"/>
          <w:szCs w:val="24"/>
        </w:rPr>
        <w:t xml:space="preserve"> для испытания </w:t>
      </w:r>
      <w:r>
        <w:rPr>
          <w:b w:val="0"/>
          <w:bCs/>
          <w:sz w:val="24"/>
          <w:szCs w:val="24"/>
        </w:rPr>
        <w:t xml:space="preserve">триггеров </w:t>
      </w:r>
      <w:r w:rsidRPr="001C6F1D">
        <w:rPr>
          <w:b w:val="0"/>
          <w:bCs/>
          <w:i/>
          <w:sz w:val="24"/>
          <w:szCs w:val="24"/>
          <w:lang w:val="en-US"/>
        </w:rPr>
        <w:t>JK</w:t>
      </w:r>
      <w:r>
        <w:rPr>
          <w:b w:val="0"/>
          <w:bCs/>
          <w:sz w:val="24"/>
          <w:szCs w:val="24"/>
        </w:rPr>
        <w:t>,</w:t>
      </w:r>
      <w:r w:rsidRPr="001C6F1D">
        <w:rPr>
          <w:b w:val="0"/>
          <w:bCs/>
          <w:i/>
          <w:sz w:val="24"/>
          <w:szCs w:val="24"/>
        </w:rPr>
        <w:t xml:space="preserve"> </w:t>
      </w:r>
      <w:r w:rsidRPr="001C6F1D">
        <w:rPr>
          <w:b w:val="0"/>
          <w:bCs/>
          <w:i/>
          <w:sz w:val="24"/>
          <w:szCs w:val="24"/>
          <w:lang w:val="en-US"/>
        </w:rPr>
        <w:t>T</w:t>
      </w:r>
      <w:r>
        <w:rPr>
          <w:b w:val="0"/>
          <w:bCs/>
          <w:sz w:val="24"/>
          <w:szCs w:val="24"/>
        </w:rPr>
        <w:t xml:space="preserve"> и </w:t>
      </w:r>
      <w:r w:rsidRPr="001C6F1D">
        <w:rPr>
          <w:b w:val="0"/>
          <w:bCs/>
          <w:i/>
          <w:sz w:val="24"/>
          <w:szCs w:val="24"/>
          <w:lang w:val="en-US"/>
        </w:rPr>
        <w:t>D</w:t>
      </w:r>
    </w:p>
    <w:p w:rsidR="00A9179E" w:rsidRDefault="00A9179E" w:rsidP="00A9179E">
      <w:pPr>
        <w:ind w:firstLine="426"/>
      </w:pPr>
      <w:r w:rsidRPr="000D131C">
        <w:t>Для формирования выходных сигналов</w:t>
      </w:r>
      <w:r w:rsidRPr="000D131C">
        <w:rPr>
          <w:b/>
        </w:rPr>
        <w:t xml:space="preserve"> </w:t>
      </w:r>
      <w:r w:rsidRPr="000D131C">
        <w:t xml:space="preserve">генератор </w:t>
      </w:r>
      <w:r w:rsidRPr="000D131C">
        <w:rPr>
          <w:b/>
          <w:lang w:val="en-US"/>
        </w:rPr>
        <w:t>XWG</w:t>
      </w:r>
      <w:r w:rsidRPr="000D131C">
        <w:rPr>
          <w:b/>
        </w:rPr>
        <w:t xml:space="preserve">1 </w:t>
      </w:r>
      <w:r w:rsidRPr="000D131C">
        <w:t xml:space="preserve">нужно </w:t>
      </w:r>
      <w:r w:rsidRPr="00FF46C7">
        <w:t>запрограммировать</w:t>
      </w:r>
      <w:r w:rsidRPr="001C6F1D">
        <w:t>,</w:t>
      </w:r>
      <w:r w:rsidRPr="000D131C">
        <w:t xml:space="preserve"> т. е. ввести в ячейки памяти кодовые комбинации из единиц и н</w:t>
      </w:r>
      <w:r w:rsidR="00AB1BD0">
        <w:t>улей согласно варианту (табл</w:t>
      </w:r>
      <w:r w:rsidR="001C6F1D">
        <w:t>ица</w:t>
      </w:r>
      <w:r w:rsidR="00DC7EEE">
        <w:t xml:space="preserve"> 7.3</w:t>
      </w:r>
      <w:r w:rsidRPr="000D131C">
        <w:t xml:space="preserve">). </w:t>
      </w:r>
    </w:p>
    <w:p w:rsidR="001C6F1D" w:rsidRPr="00DC7EEE" w:rsidRDefault="00DC7EEE" w:rsidP="00DC7EEE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7.3</w:t>
      </w:r>
    </w:p>
    <w:p w:rsidR="00473FCE" w:rsidRPr="001C6F1D" w:rsidRDefault="00473FCE" w:rsidP="00473FCE">
      <w:pPr>
        <w:spacing w:after="120"/>
        <w:ind w:firstLine="0"/>
        <w:jc w:val="center"/>
        <w:rPr>
          <w:b/>
          <w:sz w:val="24"/>
          <w:szCs w:val="24"/>
        </w:rPr>
      </w:pPr>
      <w:r w:rsidRPr="001C6F1D">
        <w:rPr>
          <w:b/>
          <w:sz w:val="24"/>
          <w:szCs w:val="24"/>
        </w:rPr>
        <w:t>Список заданий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90"/>
        <w:gridCol w:w="6104"/>
      </w:tblGrid>
      <w:tr w:rsidR="00473FCE" w:rsidRPr="00B73EA8" w:rsidTr="00157231">
        <w:tc>
          <w:tcPr>
            <w:tcW w:w="1407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B73EA8">
              <w:rPr>
                <w:sz w:val="24"/>
                <w:szCs w:val="24"/>
              </w:rPr>
              <w:t>Вариант</w:t>
            </w:r>
          </w:p>
        </w:tc>
        <w:tc>
          <w:tcPr>
            <w:tcW w:w="3593" w:type="pct"/>
            <w:vAlign w:val="center"/>
          </w:tcPr>
          <w:p w:rsidR="00473FCE" w:rsidRPr="00B73EA8" w:rsidRDefault="00473FCE" w:rsidP="00157231">
            <w:pPr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 xml:space="preserve">Содержимое ячеек памяти генератора слова </w:t>
            </w:r>
            <w:r w:rsidRPr="00101C67">
              <w:rPr>
                <w:b/>
                <w:sz w:val="24"/>
                <w:szCs w:val="24"/>
                <w:lang w:val="en-US"/>
              </w:rPr>
              <w:t>XWG</w:t>
            </w:r>
            <w:r w:rsidRPr="00101C67">
              <w:rPr>
                <w:b/>
                <w:sz w:val="24"/>
                <w:szCs w:val="24"/>
              </w:rPr>
              <w:t>1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1, 6, 11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0000, 1010, 1111, 1001, 1001, 1101, 1100, 0000</w:t>
            </w:r>
          </w:p>
        </w:tc>
      </w:tr>
      <w:tr w:rsidR="00473FCE" w:rsidRPr="00B73EA8" w:rsidTr="00576254">
        <w:tc>
          <w:tcPr>
            <w:tcW w:w="1407" w:type="pct"/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2, 7, 12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0000, 1100, 1010, 1011, 1001, 1111, 1110, 0000</w:t>
            </w:r>
          </w:p>
        </w:tc>
      </w:tr>
      <w:tr w:rsidR="00473FCE" w:rsidRPr="00B73EA8" w:rsidTr="00576254">
        <w:tc>
          <w:tcPr>
            <w:tcW w:w="1407" w:type="pct"/>
            <w:tcBorders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 w:rsidRPr="00101C67">
              <w:rPr>
                <w:sz w:val="24"/>
                <w:szCs w:val="24"/>
              </w:rPr>
              <w:t>3, 8,</w:t>
            </w:r>
            <w:r>
              <w:rPr>
                <w:sz w:val="24"/>
                <w:szCs w:val="24"/>
              </w:rPr>
              <w:t xml:space="preserve"> 13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0000, 1010, 1011, 1001, 1001, 1111, 1101, 0000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4, 9, 14,</w:t>
            </w:r>
          </w:p>
        </w:tc>
        <w:tc>
          <w:tcPr>
            <w:tcW w:w="3593" w:type="pct"/>
            <w:tcBorders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0000, 1111, 1101, 1001, 1011, 1011, 1100, 0000</w:t>
            </w:r>
          </w:p>
        </w:tc>
      </w:tr>
      <w:tr w:rsidR="00473FCE" w:rsidRPr="00B73EA8" w:rsidTr="00576254">
        <w:tc>
          <w:tcPr>
            <w:tcW w:w="14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473FCE" w:rsidRPr="00101C67" w:rsidRDefault="00473FCE" w:rsidP="00576254">
            <w:pPr>
              <w:spacing w:afterLines="40" w:after="96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5, 10, 15,</w:t>
            </w:r>
          </w:p>
        </w:tc>
        <w:tc>
          <w:tcPr>
            <w:tcW w:w="3593" w:type="pct"/>
            <w:tcBorders>
              <w:bottom w:val="single" w:sz="4" w:space="0" w:color="auto"/>
              <w:right w:val="single" w:sz="4" w:space="0" w:color="auto"/>
            </w:tcBorders>
            <w:vAlign w:val="center"/>
          </w:tcPr>
          <w:p w:rsidR="00473FCE" w:rsidRPr="0072062D" w:rsidRDefault="00473FCE" w:rsidP="00576254">
            <w:pPr>
              <w:ind w:firstLine="0"/>
              <w:jc w:val="center"/>
              <w:rPr>
                <w:sz w:val="24"/>
                <w:szCs w:val="24"/>
              </w:rPr>
            </w:pPr>
            <w:r w:rsidRPr="0072062D">
              <w:rPr>
                <w:sz w:val="24"/>
                <w:szCs w:val="24"/>
              </w:rPr>
              <w:t>0000, 1011, 1101, 1001, 1100, 1111, 1010, 0000</w:t>
            </w:r>
          </w:p>
        </w:tc>
      </w:tr>
    </w:tbl>
    <w:p w:rsidR="00473FCE" w:rsidRPr="000D131C" w:rsidRDefault="00473FCE" w:rsidP="00A9179E">
      <w:pPr>
        <w:ind w:firstLine="426"/>
      </w:pPr>
    </w:p>
    <w:p w:rsidR="00A9179E" w:rsidRPr="000D131C" w:rsidRDefault="00A9179E" w:rsidP="00A9179E">
      <w:pPr>
        <w:ind w:firstLine="426"/>
      </w:pPr>
      <w:r w:rsidRPr="000D131C">
        <w:t>В качестве примера введ</w:t>
      </w:r>
      <w:r w:rsidR="00E51320">
        <w:t>е</w:t>
      </w:r>
      <w:r w:rsidRPr="000D131C">
        <w:t>м в первые восемь ячеек памяти генератора четырехразрядные кодовые комбина</w:t>
      </w:r>
      <w:r w:rsidR="00DC7EEE">
        <w:t>ции (см. рис. 7.20</w:t>
      </w:r>
      <w:r w:rsidRPr="000D131C">
        <w:t>):</w:t>
      </w:r>
    </w:p>
    <w:p w:rsidR="00A9179E" w:rsidRPr="000D131C" w:rsidRDefault="00A9179E" w:rsidP="00A9179E">
      <w:pPr>
        <w:ind w:firstLine="425"/>
      </w:pPr>
      <w:r w:rsidRPr="000D131C">
        <w:t>0000, 0101, 1010, 1111, 1001, 1001, 1111, 1100.</w:t>
      </w:r>
    </w:p>
    <w:p w:rsidR="00473FCE" w:rsidRDefault="00A9179E" w:rsidP="00473FCE">
      <w:pPr>
        <w:ind w:firstLine="426"/>
        <w:rPr>
          <w:spacing w:val="-2"/>
        </w:rPr>
      </w:pPr>
      <w:r w:rsidRPr="000D131C">
        <w:rPr>
          <w:spacing w:val="-2"/>
        </w:rPr>
        <w:t>При моделировании генератор последовательно и циклично выводит содержимое каждой ячейки памяти (от начальной до конечной) на выходы</w:t>
      </w:r>
      <w:r w:rsidR="0065019C">
        <w:rPr>
          <w:spacing w:val="-2"/>
        </w:rPr>
        <w:t xml:space="preserve"> </w:t>
      </w:r>
      <w:r w:rsidRPr="000D131C">
        <w:rPr>
          <w:spacing w:val="-2"/>
        </w:rPr>
        <w:t xml:space="preserve">1, 2, 3 и 4, формируя на них следующие коды сигналов: 01011110, </w:t>
      </w:r>
      <w:r w:rsidRPr="000D131C">
        <w:rPr>
          <w:spacing w:val="-2"/>
        </w:rPr>
        <w:lastRenderedPageBreak/>
        <w:t>00110010,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01010011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>и 00111111</w:t>
      </w:r>
      <w:r w:rsidRPr="000D131C">
        <w:rPr>
          <w:spacing w:val="-2"/>
          <w:sz w:val="24"/>
          <w:szCs w:val="24"/>
        </w:rPr>
        <w:t xml:space="preserve"> </w:t>
      </w:r>
      <w:r w:rsidRPr="000D131C">
        <w:rPr>
          <w:spacing w:val="-2"/>
        </w:rPr>
        <w:t xml:space="preserve">(см. сигналы на каналах 1, 2, 3 и 4 логического анализатора </w:t>
      </w:r>
      <w:r w:rsidRPr="000D131C">
        <w:rPr>
          <w:b/>
          <w:spacing w:val="-2"/>
          <w:lang w:val="en-US"/>
        </w:rPr>
        <w:t>XLA</w:t>
      </w:r>
      <w:r w:rsidRPr="000D131C">
        <w:rPr>
          <w:b/>
          <w:spacing w:val="-2"/>
        </w:rPr>
        <w:t xml:space="preserve">1 </w:t>
      </w:r>
      <w:r w:rsidRPr="008F3101">
        <w:rPr>
          <w:spacing w:val="-2"/>
        </w:rPr>
        <w:t>(</w:t>
      </w:r>
      <w:r w:rsidR="008F0818">
        <w:rPr>
          <w:spacing w:val="-2"/>
        </w:rPr>
        <w:t>рис. 7</w:t>
      </w:r>
      <w:r w:rsidRPr="000D131C">
        <w:rPr>
          <w:spacing w:val="-2"/>
        </w:rPr>
        <w:t>.</w:t>
      </w:r>
      <w:r w:rsidR="001F27AD">
        <w:rPr>
          <w:spacing w:val="-2"/>
        </w:rPr>
        <w:t>2</w:t>
      </w:r>
      <w:r w:rsidR="00DC7EEE">
        <w:rPr>
          <w:spacing w:val="-2"/>
        </w:rPr>
        <w:t>0</w:t>
      </w:r>
      <w:r w:rsidRPr="000D131C">
        <w:rPr>
          <w:spacing w:val="-2"/>
        </w:rPr>
        <w:t xml:space="preserve">)). Перед моделированием </w:t>
      </w:r>
      <w:r w:rsidR="00DC7EEE">
        <w:rPr>
          <w:spacing w:val="-2"/>
        </w:rPr>
        <w:t>выделить</w:t>
      </w:r>
      <w:r w:rsidRPr="000D131C">
        <w:rPr>
          <w:spacing w:val="-2"/>
        </w:rPr>
        <w:t xml:space="preserve"> в окне генератора </w:t>
      </w:r>
      <w:r w:rsidRPr="000D131C">
        <w:rPr>
          <w:b/>
          <w:spacing w:val="-2"/>
          <w:lang w:val="en-US"/>
        </w:rPr>
        <w:t>XWG</w:t>
      </w:r>
      <w:r w:rsidRPr="000D131C">
        <w:rPr>
          <w:b/>
          <w:spacing w:val="-2"/>
        </w:rPr>
        <w:t>1</w:t>
      </w:r>
      <w:r w:rsidRPr="000D131C">
        <w:rPr>
          <w:spacing w:val="-2"/>
        </w:rPr>
        <w:t xml:space="preserve"> ячейку с адресом 0 начала сч</w:t>
      </w:r>
      <w:r w:rsidR="00E51320">
        <w:rPr>
          <w:spacing w:val="-2"/>
        </w:rPr>
        <w:t>е</w:t>
      </w:r>
      <w:r w:rsidRPr="000D131C">
        <w:rPr>
          <w:spacing w:val="-2"/>
        </w:rPr>
        <w:t>та и вывода сигналов.</w:t>
      </w:r>
    </w:p>
    <w:p w:rsidR="00473FCE" w:rsidRDefault="00473FCE" w:rsidP="00473FCE">
      <w:pPr>
        <w:ind w:firstLine="414"/>
      </w:pPr>
      <w:r w:rsidRPr="00FF46C7">
        <w:rPr>
          <w:spacing w:val="-2"/>
        </w:rPr>
        <w:t>Провести</w:t>
      </w:r>
      <w:r w:rsidRPr="000D131C">
        <w:rPr>
          <w:spacing w:val="-2"/>
        </w:rPr>
        <w:t xml:space="preserve"> моделирование работы тригг</w:t>
      </w:r>
      <w:r w:rsidR="008F3101">
        <w:rPr>
          <w:spacing w:val="-2"/>
        </w:rPr>
        <w:t>еров в режиме</w:t>
      </w:r>
      <w:r w:rsidRPr="000D131C">
        <w:rPr>
          <w:spacing w:val="-2"/>
        </w:rPr>
        <w:t xml:space="preserve"> </w:t>
      </w:r>
      <w:r w:rsidR="00DC7EEE">
        <w:rPr>
          <w:spacing w:val="-2"/>
        </w:rPr>
        <w:t>«</w:t>
      </w:r>
      <w:r w:rsidRPr="00FF46C7">
        <w:rPr>
          <w:spacing w:val="-2"/>
        </w:rPr>
        <w:t>Пошагово</w:t>
      </w:r>
      <w:r w:rsidR="00DC7EEE">
        <w:rPr>
          <w:spacing w:val="-2"/>
        </w:rPr>
        <w:t>»</w:t>
      </w:r>
      <w:r>
        <w:rPr>
          <w:spacing w:val="-2"/>
        </w:rPr>
        <w:t xml:space="preserve"> </w:t>
      </w:r>
      <w:r w:rsidRPr="000D131C">
        <w:rPr>
          <w:spacing w:val="-2"/>
        </w:rPr>
        <w:t>генератора</w:t>
      </w:r>
      <w:r w:rsidRPr="000D131C">
        <w:rPr>
          <w:b/>
          <w:spacing w:val="-2"/>
        </w:rPr>
        <w:t xml:space="preserve"> </w:t>
      </w:r>
      <w:r w:rsidRPr="000D131C">
        <w:rPr>
          <w:b/>
          <w:lang w:val="en-US"/>
        </w:rPr>
        <w:t>XWG</w:t>
      </w:r>
      <w:r w:rsidRPr="000D131C">
        <w:rPr>
          <w:b/>
        </w:rPr>
        <w:t>1</w:t>
      </w:r>
      <w:r w:rsidRPr="008F3101">
        <w:t>,</w:t>
      </w:r>
      <w:r w:rsidRPr="000D131C">
        <w:rPr>
          <w:b/>
        </w:rPr>
        <w:t xml:space="preserve"> </w:t>
      </w:r>
      <w:r w:rsidRPr="00FF46C7">
        <w:t>скопировать</w:t>
      </w:r>
      <w:r w:rsidRPr="000D131C">
        <w:t xml:space="preserve"> в отч</w:t>
      </w:r>
      <w:r w:rsidR="00E51320">
        <w:t>е</w:t>
      </w:r>
      <w:r w:rsidRPr="000D131C">
        <w:t xml:space="preserve">т временные диаграммы, </w:t>
      </w:r>
      <w:r w:rsidRPr="00FF46C7">
        <w:t>составить</w:t>
      </w:r>
      <w:r w:rsidRPr="000D131C">
        <w:t xml:space="preserve"> и </w:t>
      </w:r>
      <w:r w:rsidRPr="00FF46C7">
        <w:t>заполнить</w:t>
      </w:r>
      <w:r w:rsidRPr="000D131C">
        <w:t xml:space="preserve"> таблицы истинности работы триггеров </w:t>
      </w:r>
      <w:r w:rsidRPr="000D131C">
        <w:rPr>
          <w:b/>
          <w:lang w:val="en-US"/>
        </w:rPr>
        <w:t>JK</w:t>
      </w:r>
      <w:r w:rsidRPr="000D131C">
        <w:t xml:space="preserve">, </w:t>
      </w:r>
      <w:r w:rsidRPr="000D131C">
        <w:rPr>
          <w:b/>
          <w:lang w:val="en-US"/>
        </w:rPr>
        <w:t>T</w:t>
      </w:r>
      <w:r w:rsidRPr="000D131C">
        <w:t xml:space="preserve"> и </w:t>
      </w:r>
      <w:r w:rsidRPr="000D131C">
        <w:rPr>
          <w:b/>
          <w:lang w:val="en-US"/>
        </w:rPr>
        <w:t>D</w:t>
      </w:r>
      <w:r w:rsidRPr="000D131C">
        <w:t xml:space="preserve"> при задан</w:t>
      </w:r>
      <w:r w:rsidR="008F3101">
        <w:t xml:space="preserve">ном в таблице </w:t>
      </w:r>
      <w:r w:rsidRPr="000D131C">
        <w:t xml:space="preserve">варианте входных кодовых комбинаций. В частности, </w:t>
      </w:r>
      <w:r w:rsidRPr="00FF46C7">
        <w:t>описать</w:t>
      </w:r>
      <w:r w:rsidRPr="000D131C">
        <w:t xml:space="preserve"> состояния </w:t>
      </w:r>
      <w:r w:rsidRPr="000D131C">
        <w:rPr>
          <w:i/>
          <w:lang w:val="en-US"/>
        </w:rPr>
        <w:t>JK</w:t>
      </w:r>
      <w:r w:rsidRPr="000D131C">
        <w:t xml:space="preserve">-триггера с приходом тактового сигнала </w:t>
      </w:r>
      <w:r w:rsidRPr="000D131C">
        <w:rPr>
          <w:i/>
          <w:lang w:val="en-US"/>
        </w:rPr>
        <w:t>C</w:t>
      </w:r>
      <w:r w:rsidRPr="000D131C">
        <w:t xml:space="preserve"> = 1, когда сигналы </w:t>
      </w:r>
      <w:r w:rsidRPr="000D131C">
        <w:rPr>
          <w:i/>
          <w:lang w:val="en-US"/>
        </w:rPr>
        <w:t>J</w:t>
      </w:r>
      <w:r w:rsidRPr="000D131C">
        <w:t xml:space="preserve"> = 1 и </w:t>
      </w:r>
      <w:r w:rsidR="008F3101">
        <w:rPr>
          <w:i/>
          <w:lang w:val="en-US"/>
        </w:rPr>
        <w:t>K</w:t>
      </w:r>
      <w:r w:rsidRPr="000D131C">
        <w:t xml:space="preserve"> = 1, а </w:t>
      </w:r>
      <w:r w:rsidRPr="000D131C">
        <w:rPr>
          <w:i/>
          <w:lang w:val="en-US"/>
        </w:rPr>
        <w:t>Q</w:t>
      </w:r>
      <w:r w:rsidRPr="000D131C">
        <w:t xml:space="preserve"> = 0 или </w:t>
      </w:r>
      <w:r w:rsidRPr="000D131C">
        <w:rPr>
          <w:i/>
          <w:lang w:val="en-US"/>
        </w:rPr>
        <w:t>Q</w:t>
      </w:r>
      <w:r w:rsidRPr="000D131C">
        <w:t xml:space="preserve"> = 1.</w:t>
      </w:r>
    </w:p>
    <w:p w:rsidR="008F3101" w:rsidRDefault="008F3101" w:rsidP="00473FCE">
      <w:pPr>
        <w:ind w:firstLine="414"/>
      </w:pPr>
    </w:p>
    <w:p w:rsidR="000A3B75" w:rsidRDefault="00576254" w:rsidP="00576254">
      <w:pPr>
        <w:ind w:firstLine="0"/>
        <w:rPr>
          <w:spacing w:val="-2"/>
        </w:rPr>
      </w:pP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0AE0E6E" wp14:editId="406C68BB">
                <wp:simplePos x="0" y="0"/>
                <wp:positionH relativeFrom="column">
                  <wp:posOffset>3382683</wp:posOffset>
                </wp:positionH>
                <wp:positionV relativeFrom="paragraph">
                  <wp:posOffset>1490639</wp:posOffset>
                </wp:positionV>
                <wp:extent cx="1016758" cy="292100"/>
                <wp:effectExtent l="0" t="0" r="0" b="0"/>
                <wp:wrapNone/>
                <wp:docPr id="7675" name="Надпись 7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758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D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0AE0E6E" id="Надпись 7675" o:spid="_x0000_s1054" type="#_x0000_t202" style="position:absolute;left:0;text-align:left;margin-left:266.35pt;margin-top:117.35pt;width:80.05pt;height:23pt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D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19FAA574" wp14:editId="3FAA0C9C">
                <wp:simplePos x="0" y="0"/>
                <wp:positionH relativeFrom="column">
                  <wp:posOffset>3070225</wp:posOffset>
                </wp:positionH>
                <wp:positionV relativeFrom="paragraph">
                  <wp:posOffset>1739265</wp:posOffset>
                </wp:positionV>
                <wp:extent cx="470535" cy="208915"/>
                <wp:effectExtent l="38100" t="0" r="24765" b="57785"/>
                <wp:wrapNone/>
                <wp:docPr id="7674" name="Прямая со стрелкой 76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535" cy="20891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21592DF" id="Прямая со стрелкой 7674" o:spid="_x0000_s1026" type="#_x0000_t32" style="position:absolute;left:0;text-align:left;margin-left:241.75pt;margin-top:136.95pt;width:37.05pt;height:16.45pt;flip:x;z-index:25202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79B2A2B9" wp14:editId="55197C2E">
                <wp:simplePos x="0" y="0"/>
                <wp:positionH relativeFrom="column">
                  <wp:posOffset>3041488</wp:posOffset>
                </wp:positionH>
                <wp:positionV relativeFrom="paragraph">
                  <wp:posOffset>1149446</wp:posOffset>
                </wp:positionV>
                <wp:extent cx="456887" cy="256682"/>
                <wp:effectExtent l="38100" t="0" r="19685" b="48260"/>
                <wp:wrapNone/>
                <wp:docPr id="7670" name="Прямая со стрелкой 76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6887" cy="2566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28F5292" id="Прямая со стрелкой 7670" o:spid="_x0000_s1026" type="#_x0000_t32" style="position:absolute;left:0;text-align:left;margin-left:239.5pt;margin-top:90.5pt;width:36pt;height:20.2pt;flip:x;z-index:252019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4DBDDCFB" wp14:editId="07D37516">
                <wp:simplePos x="0" y="0"/>
                <wp:positionH relativeFrom="column">
                  <wp:posOffset>3334916</wp:posOffset>
                </wp:positionH>
                <wp:positionV relativeFrom="paragraph">
                  <wp:posOffset>1217684</wp:posOffset>
                </wp:positionV>
                <wp:extent cx="839337" cy="292100"/>
                <wp:effectExtent l="0" t="0" r="0" b="0"/>
                <wp:wrapNone/>
                <wp:docPr id="7673" name="Надпись 76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9337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DBDDCFB" id="Надпись 7673" o:spid="_x0000_s1055" type="#_x0000_t202" style="position:absolute;left:0;text-align:left;margin-left:262.6pt;margin-top:95.9pt;width:66.1pt;height:23pt;z-index:25202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T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563F6FAF" wp14:editId="5AAC6A3C">
                <wp:simplePos x="0" y="0"/>
                <wp:positionH relativeFrom="column">
                  <wp:posOffset>3022979</wp:posOffset>
                </wp:positionH>
                <wp:positionV relativeFrom="paragraph">
                  <wp:posOffset>1464537</wp:posOffset>
                </wp:positionV>
                <wp:extent cx="470847" cy="209256"/>
                <wp:effectExtent l="38100" t="0" r="24765" b="57785"/>
                <wp:wrapNone/>
                <wp:docPr id="7672" name="Прямая со стрелкой 7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E07486" id="Прямая со стрелкой 7672" o:spid="_x0000_s1026" type="#_x0000_t32" style="position:absolute;left:0;text-align:left;margin-left:238.05pt;margin-top:115.3pt;width:37.05pt;height:16.5pt;flip:x;z-index:252023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aj4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23745B96" wp14:editId="41EA5086">
                <wp:simplePos x="0" y="0"/>
                <wp:positionH relativeFrom="column">
                  <wp:posOffset>3343209</wp:posOffset>
                </wp:positionH>
                <wp:positionV relativeFrom="paragraph">
                  <wp:posOffset>906884</wp:posOffset>
                </wp:positionV>
                <wp:extent cx="1480782" cy="292100"/>
                <wp:effectExtent l="0" t="0" r="0" b="0"/>
                <wp:wrapNone/>
                <wp:docPr id="7671" name="Надпись 7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DC7EEE">
                              <w:rPr>
                                <w:i/>
                                <w:sz w:val="24"/>
                                <w:szCs w:val="24"/>
                                <w:lang w:val="en-US"/>
                              </w:rPr>
                              <w:t>JK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триггер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3745B96" id="Надпись 7671" o:spid="_x0000_s1056" type="#_x0000_t202" style="position:absolute;left:0;text-align:left;margin-left:263.25pt;margin-top:71.4pt;width:116.6pt;height:23pt;z-index:25202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 w:rsidRPr="00DC7EEE">
                        <w:rPr>
                          <w:i/>
                          <w:sz w:val="24"/>
                          <w:szCs w:val="24"/>
                          <w:lang w:val="en-US"/>
                        </w:rPr>
                        <w:t>JK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szCs w:val="24"/>
                        </w:rPr>
                        <w:t>триггер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55200603" wp14:editId="4893790E">
                <wp:simplePos x="0" y="0"/>
                <wp:positionH relativeFrom="column">
                  <wp:posOffset>3348564</wp:posOffset>
                </wp:positionH>
                <wp:positionV relativeFrom="paragraph">
                  <wp:posOffset>432937</wp:posOffset>
                </wp:positionV>
                <wp:extent cx="1480782" cy="292100"/>
                <wp:effectExtent l="0" t="0" r="0" b="0"/>
                <wp:wrapNone/>
                <wp:docPr id="7669" name="Надпись 7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0782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576254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Генератор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XWG1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5200603" id="Надпись 7669" o:spid="_x0000_s1057" type="#_x0000_t202" style="position:absolute;left:0;text-align:left;margin-left:263.65pt;margin-top:34.1pt;width:116.6pt;height:23pt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" filled="f" stroked="f" strokeweight=".5pt">
                <v:textbox>
                  <w:txbxContent>
                    <w:p w:rsidR="00EF4679" w:rsidRPr="00576254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Генератор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XWG1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5C97F15D" wp14:editId="4C137079">
                <wp:simplePos x="0" y="0"/>
                <wp:positionH relativeFrom="column">
                  <wp:posOffset>3341740</wp:posOffset>
                </wp:positionH>
                <wp:positionV relativeFrom="paragraph">
                  <wp:posOffset>78096</wp:posOffset>
                </wp:positionV>
                <wp:extent cx="1289713" cy="292100"/>
                <wp:effectExtent l="0" t="0" r="0" b="0"/>
                <wp:wrapNone/>
                <wp:docPr id="7666" name="Надпись 76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9713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A6BF9" w:rsidRDefault="00EF4679" w:rsidP="00576254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Генератор Е1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C97F15D" id="Надпись 7666" o:spid="_x0000_s1058" type="#_x0000_t202" style="position:absolute;left:0;text-align:left;margin-left:263.15pt;margin-top:6.15pt;width:101.55pt;height:2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" filled="f" stroked="f" strokeweight=".5pt">
                <v:textbox>
                  <w:txbxContent>
                    <w:p w:rsidR="00EF4679" w:rsidRPr="006A6BF9" w:rsidRDefault="00EF4679" w:rsidP="00576254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Генератор Е1</w:t>
                      </w:r>
                    </w:p>
                  </w:txbxContent>
                </v:textbox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20CEBD2F" wp14:editId="363C64C7">
                <wp:simplePos x="0" y="0"/>
                <wp:positionH relativeFrom="column">
                  <wp:posOffset>3287149</wp:posOffset>
                </wp:positionH>
                <wp:positionV relativeFrom="paragraph">
                  <wp:posOffset>726364</wp:posOffset>
                </wp:positionV>
                <wp:extent cx="470847" cy="209256"/>
                <wp:effectExtent l="38100" t="0" r="24765" b="57785"/>
                <wp:wrapNone/>
                <wp:docPr id="7668" name="Прямая со стрелкой 76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0847" cy="2092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33FD1DD3" id="Прямая со стрелкой 7668" o:spid="_x0000_s1026" type="#_x0000_t32" style="position:absolute;left:0;text-align:left;margin-left:258.85pt;margin-top:57.2pt;width:37.05pt;height:16.5pt;flip:x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5F302AE" wp14:editId="16BAA5A1">
                <wp:simplePos x="0" y="0"/>
                <wp:positionH relativeFrom="column">
                  <wp:posOffset>2993248</wp:posOffset>
                </wp:positionH>
                <wp:positionV relativeFrom="paragraph">
                  <wp:posOffset>726270</wp:posOffset>
                </wp:positionV>
                <wp:extent cx="226695" cy="470848"/>
                <wp:effectExtent l="0" t="0" r="59055" b="24765"/>
                <wp:wrapNone/>
                <wp:docPr id="7667" name="Левая фигурная скобка 7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47084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1A30C21" id="Левая фигурная скобка 7667" o:spid="_x0000_s1026" type="#_x0000_t87" style="position:absolute;left:0;text-align:left;margin-left:235.7pt;margin-top:57.2pt;width:17.85pt;height:37.05pt;rotation:180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" adj="8585" strokecolor="black [3200]" strokeweight=".5pt">
                <v:stroke joinstyle="miter"/>
              </v:shape>
            </w:pict>
          </mc:Fallback>
        </mc:AlternateContent>
      </w:r>
      <w:r w:rsidRPr="00576254">
        <w:rPr>
          <w:noProof/>
          <w:spacing w:val="-2"/>
          <w:lang w:eastAsia="ru-RU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1170D1DB" wp14:editId="302F7329">
                <wp:simplePos x="0" y="0"/>
                <wp:positionH relativeFrom="column">
                  <wp:posOffset>3036570</wp:posOffset>
                </wp:positionH>
                <wp:positionV relativeFrom="paragraph">
                  <wp:posOffset>303530</wp:posOffset>
                </wp:positionV>
                <wp:extent cx="756920" cy="277495"/>
                <wp:effectExtent l="38100" t="0" r="24130" b="65405"/>
                <wp:wrapNone/>
                <wp:docPr id="7665" name="Прямая со стрелкой 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920" cy="2774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0D8AC19" id="Прямая со стрелкой 7665" o:spid="_x0000_s1026" type="#_x0000_t32" style="position:absolute;left:0;text-align:left;margin-left:239.1pt;margin-top:23.9pt;width:59.6pt;height:21.85pt;flip:x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" strokecolor="black [3213]" strokeweight=".5pt">
                <v:stroke endarrow="classic" joinstyle="miter"/>
              </v:shape>
            </w:pict>
          </mc:Fallback>
        </mc:AlternateContent>
      </w:r>
      <w:r w:rsidR="008F3101">
        <w:rPr>
          <w:noProof/>
          <w:lang w:eastAsia="ru-RU"/>
        </w:rPr>
        <w:drawing>
          <wp:inline distT="0" distB="0" distL="0" distR="0" wp14:anchorId="2761B301" wp14:editId="6A1CEF4C">
            <wp:extent cx="3347085" cy="3008139"/>
            <wp:effectExtent l="0" t="0" r="5715" b="1905"/>
            <wp:docPr id="897" name="Рисунок 8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lum bright="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388" cy="3052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3FCE" w:rsidRPr="000D131C">
        <w:rPr>
          <w:spacing w:val="-2"/>
        </w:rPr>
        <w:t xml:space="preserve"> </w:t>
      </w:r>
    </w:p>
    <w:p w:rsidR="008F3101" w:rsidRDefault="008F3101" w:rsidP="00473FCE">
      <w:pPr>
        <w:spacing w:after="120"/>
        <w:ind w:firstLine="425"/>
      </w:pPr>
    </w:p>
    <w:p w:rsidR="00473FCE" w:rsidRPr="00473FCE" w:rsidRDefault="00473FCE" w:rsidP="00473FC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8F3101">
        <w:rPr>
          <w:b w:val="0"/>
          <w:sz w:val="24"/>
          <w:szCs w:val="24"/>
        </w:rPr>
        <w:t xml:space="preserve"> </w:t>
      </w:r>
      <w:r w:rsidR="008F0818">
        <w:rPr>
          <w:b w:val="0"/>
          <w:sz w:val="24"/>
          <w:szCs w:val="24"/>
        </w:rPr>
        <w:t>7</w:t>
      </w:r>
      <w:r>
        <w:rPr>
          <w:b w:val="0"/>
          <w:sz w:val="24"/>
          <w:szCs w:val="24"/>
        </w:rPr>
        <w:t>.</w:t>
      </w:r>
      <w:r w:rsidR="00FA0807">
        <w:rPr>
          <w:b w:val="0"/>
          <w:sz w:val="24"/>
          <w:szCs w:val="24"/>
        </w:rPr>
        <w:t>20</w:t>
      </w:r>
      <w:r w:rsidR="008F31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В</w:t>
      </w:r>
      <w:r w:rsidRPr="00473FCE">
        <w:rPr>
          <w:b w:val="0"/>
          <w:sz w:val="24"/>
          <w:szCs w:val="24"/>
        </w:rPr>
        <w:t xml:space="preserve">осемь ячеек памяти генератора </w:t>
      </w:r>
      <w:r w:rsidR="008F3101">
        <w:rPr>
          <w:b w:val="0"/>
          <w:sz w:val="24"/>
          <w:szCs w:val="24"/>
        </w:rPr>
        <w:t xml:space="preserve">с </w:t>
      </w:r>
      <w:r w:rsidRPr="00473FCE">
        <w:rPr>
          <w:b w:val="0"/>
          <w:sz w:val="24"/>
          <w:szCs w:val="24"/>
        </w:rPr>
        <w:t>четырехразрядны</w:t>
      </w:r>
      <w:r w:rsidR="008F3101">
        <w:rPr>
          <w:b w:val="0"/>
          <w:sz w:val="24"/>
          <w:szCs w:val="24"/>
        </w:rPr>
        <w:t>ми</w:t>
      </w:r>
      <w:r w:rsidRPr="00473FCE">
        <w:rPr>
          <w:b w:val="0"/>
          <w:sz w:val="24"/>
          <w:szCs w:val="24"/>
        </w:rPr>
        <w:t xml:space="preserve"> кодовы</w:t>
      </w:r>
      <w:r w:rsidR="008F3101">
        <w:rPr>
          <w:b w:val="0"/>
          <w:sz w:val="24"/>
          <w:szCs w:val="24"/>
        </w:rPr>
        <w:t>ми комбинациями</w:t>
      </w:r>
    </w:p>
    <w:p w:rsidR="000A3B75" w:rsidRPr="00FF46C7" w:rsidRDefault="000A3B75" w:rsidP="005D22B8">
      <w:pPr>
        <w:pStyle w:val="2"/>
      </w:pPr>
      <w:bookmarkStart w:id="12" w:name="_Toc454874009"/>
      <w:bookmarkStart w:id="13" w:name="_Toc454879118"/>
      <w:r w:rsidRPr="00FF46C7">
        <w:t>Содержание отчета</w:t>
      </w:r>
      <w:bookmarkEnd w:id="12"/>
      <w:bookmarkEnd w:id="13"/>
    </w:p>
    <w:p w:rsidR="008F3101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</w:p>
    <w:p w:rsidR="00A9179E" w:rsidRPr="000D131C" w:rsidRDefault="008F3101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A9179E" w:rsidRPr="000D131C">
        <w:rPr>
          <w:sz w:val="28"/>
          <w:szCs w:val="28"/>
        </w:rPr>
        <w:t xml:space="preserve"> и цель работы.</w:t>
      </w:r>
    </w:p>
    <w:p w:rsidR="00A9179E" w:rsidRPr="000D131C" w:rsidRDefault="00A9179E" w:rsidP="00A9179E">
      <w:pPr>
        <w:pStyle w:val="FR1"/>
        <w:spacing w:line="240" w:lineRule="auto"/>
        <w:ind w:left="0" w:firstLine="437"/>
        <w:jc w:val="both"/>
        <w:rPr>
          <w:sz w:val="28"/>
          <w:szCs w:val="28"/>
        </w:rPr>
      </w:pPr>
      <w:r w:rsidRPr="000D131C">
        <w:rPr>
          <w:sz w:val="28"/>
          <w:szCs w:val="28"/>
        </w:rPr>
        <w:t>2. Перечень приборов, использованных в экспериментах, с их крат</w:t>
      </w:r>
      <w:r w:rsidRPr="000D131C">
        <w:rPr>
          <w:sz w:val="28"/>
          <w:szCs w:val="28"/>
        </w:rPr>
        <w:softHyphen/>
        <w:t xml:space="preserve">кими характеристиками. </w:t>
      </w:r>
    </w:p>
    <w:p w:rsidR="00A9179E" w:rsidRDefault="00A9179E" w:rsidP="008F3101">
      <w:pPr>
        <w:pStyle w:val="FR1"/>
        <w:spacing w:line="320" w:lineRule="exact"/>
        <w:ind w:left="0" w:firstLine="437"/>
        <w:jc w:val="both"/>
        <w:rPr>
          <w:sz w:val="28"/>
          <w:szCs w:val="28"/>
        </w:rPr>
      </w:pPr>
      <w:r w:rsidRPr="000D131C">
        <w:rPr>
          <w:spacing w:val="-4"/>
          <w:sz w:val="28"/>
          <w:szCs w:val="28"/>
        </w:rPr>
        <w:t xml:space="preserve">3. </w:t>
      </w:r>
      <w:r w:rsidRPr="000D131C">
        <w:rPr>
          <w:sz w:val="28"/>
          <w:szCs w:val="28"/>
        </w:rPr>
        <w:t xml:space="preserve">Изображения электрических схем для испытания триггеров </w:t>
      </w:r>
      <w:r w:rsidRPr="000D131C">
        <w:rPr>
          <w:i/>
          <w:sz w:val="28"/>
          <w:szCs w:val="28"/>
          <w:lang w:val="en-US"/>
        </w:rPr>
        <w:t>RS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JK</w:t>
      </w:r>
      <w:r w:rsidRPr="000D131C">
        <w:rPr>
          <w:sz w:val="28"/>
          <w:szCs w:val="28"/>
        </w:rPr>
        <w:t xml:space="preserve">, </w:t>
      </w:r>
      <w:r w:rsidRPr="000D131C">
        <w:rPr>
          <w:i/>
          <w:sz w:val="28"/>
          <w:szCs w:val="28"/>
          <w:lang w:val="en-US"/>
        </w:rPr>
        <w:t>T</w:t>
      </w:r>
      <w:r w:rsidRPr="000D131C">
        <w:rPr>
          <w:sz w:val="28"/>
          <w:szCs w:val="28"/>
        </w:rPr>
        <w:t xml:space="preserve"> и</w:t>
      </w:r>
      <w:r w:rsidRPr="000D131C">
        <w:rPr>
          <w:spacing w:val="-4"/>
          <w:sz w:val="28"/>
          <w:szCs w:val="28"/>
        </w:rPr>
        <w:t xml:space="preserve"> </w:t>
      </w:r>
      <w:r w:rsidRPr="000D131C">
        <w:rPr>
          <w:i/>
          <w:spacing w:val="-4"/>
          <w:sz w:val="28"/>
          <w:szCs w:val="28"/>
          <w:lang w:val="en-US"/>
        </w:rPr>
        <w:t>D</w:t>
      </w:r>
      <w:r w:rsidRPr="000D131C">
        <w:rPr>
          <w:spacing w:val="-4"/>
          <w:sz w:val="28"/>
          <w:szCs w:val="28"/>
        </w:rPr>
        <w:t xml:space="preserve"> с помощью логических пробников и логического анализатора </w:t>
      </w:r>
      <w:r w:rsidRPr="000D131C">
        <w:rPr>
          <w:b/>
          <w:spacing w:val="-4"/>
          <w:sz w:val="28"/>
          <w:szCs w:val="28"/>
          <w:lang w:val="en-US"/>
        </w:rPr>
        <w:t>XLA</w:t>
      </w:r>
      <w:r w:rsidRPr="000D131C">
        <w:rPr>
          <w:b/>
          <w:spacing w:val="-4"/>
          <w:sz w:val="28"/>
          <w:szCs w:val="28"/>
        </w:rPr>
        <w:t>1</w:t>
      </w:r>
      <w:r w:rsidRPr="000D131C">
        <w:rPr>
          <w:spacing w:val="-4"/>
          <w:sz w:val="28"/>
          <w:szCs w:val="28"/>
        </w:rPr>
        <w:t>.</w:t>
      </w:r>
      <w:r w:rsidR="008F3101">
        <w:rPr>
          <w:spacing w:val="-4"/>
          <w:sz w:val="28"/>
          <w:szCs w:val="28"/>
        </w:rPr>
        <w:t xml:space="preserve"> </w:t>
      </w:r>
      <w:r w:rsidRPr="000D131C">
        <w:rPr>
          <w:sz w:val="28"/>
          <w:szCs w:val="28"/>
        </w:rPr>
        <w:t>Копии временных диаграмм и таблицы истинности, отображающие работу исследуемых триггеров.</w:t>
      </w:r>
    </w:p>
    <w:p w:rsidR="00A9179E" w:rsidRDefault="008F3101" w:rsidP="00A9179E">
      <w:pPr>
        <w:pStyle w:val="FR1"/>
        <w:spacing w:line="240" w:lineRule="auto"/>
        <w:ind w:left="0" w:firstLine="436"/>
        <w:jc w:val="both"/>
        <w:rPr>
          <w:sz w:val="28"/>
          <w:szCs w:val="28"/>
        </w:rPr>
        <w:sectPr w:rsidR="00A9179E" w:rsidSect="00F5083C">
          <w:footerReference w:type="default" r:id="rId60"/>
          <w:pgSz w:w="11906" w:h="16838" w:code="9"/>
          <w:pgMar w:top="1418" w:right="1701" w:bottom="2495" w:left="1701" w:header="709" w:footer="1928" w:gutter="0"/>
          <w:pgNumType w:start="299"/>
          <w:cols w:space="708"/>
          <w:docGrid w:linePitch="381"/>
        </w:sectPr>
      </w:pPr>
      <w:r>
        <w:rPr>
          <w:sz w:val="28"/>
          <w:szCs w:val="28"/>
        </w:rPr>
        <w:t>4</w:t>
      </w:r>
      <w:r w:rsidR="00A9179E" w:rsidRPr="000D131C">
        <w:rPr>
          <w:sz w:val="28"/>
          <w:szCs w:val="28"/>
        </w:rPr>
        <w:t>. Выводы по работе.</w:t>
      </w:r>
    </w:p>
    <w:p w:rsidR="008F0818" w:rsidRPr="00826477" w:rsidRDefault="008F0818" w:rsidP="008F0818">
      <w:pPr>
        <w:pStyle w:val="1"/>
        <w:jc w:val="both"/>
        <w:rPr>
          <w:caps/>
          <w:szCs w:val="28"/>
        </w:rPr>
      </w:pPr>
      <w:bookmarkStart w:id="14" w:name="_Toc454879119"/>
      <w:bookmarkStart w:id="15" w:name="_Toc454879124"/>
      <w:r>
        <w:rPr>
          <w:caps/>
        </w:rPr>
        <w:lastRenderedPageBreak/>
        <w:t>7.3</w:t>
      </w:r>
      <w:r w:rsidRPr="00D27171">
        <w:rPr>
          <w:caps/>
        </w:rPr>
        <w:t>.</w:t>
      </w:r>
      <w:r w:rsidRPr="00826477">
        <w:rPr>
          <w:caps/>
        </w:rPr>
        <w:t xml:space="preserve"> </w:t>
      </w:r>
      <w:r w:rsidRPr="00826477">
        <w:rPr>
          <w:rFonts w:cs="Times New Roman"/>
          <w:caps/>
          <w:szCs w:val="28"/>
        </w:rPr>
        <w:t>Исследование интегральных преобразователей кодов (дешифратора, шифратора)</w:t>
      </w:r>
      <w:r>
        <w:rPr>
          <w:rFonts w:cs="Times New Roman"/>
          <w:caps/>
          <w:szCs w:val="28"/>
        </w:rPr>
        <w:t xml:space="preserve"> и коммутационных узлов</w:t>
      </w:r>
      <w:r w:rsidRPr="00826477">
        <w:rPr>
          <w:rFonts w:cs="Times New Roman"/>
          <w:caps/>
          <w:szCs w:val="28"/>
        </w:rPr>
        <w:t xml:space="preserve"> </w:t>
      </w:r>
      <w:r>
        <w:rPr>
          <w:rFonts w:cs="Times New Roman"/>
          <w:caps/>
          <w:szCs w:val="28"/>
        </w:rPr>
        <w:t>(</w:t>
      </w:r>
      <w:r w:rsidRPr="00826477">
        <w:rPr>
          <w:rFonts w:cs="Times New Roman"/>
          <w:caps/>
          <w:szCs w:val="28"/>
        </w:rPr>
        <w:t>демультиплексора и мультиплексора</w:t>
      </w:r>
      <w:r>
        <w:rPr>
          <w:rFonts w:cs="Times New Roman"/>
          <w:caps/>
          <w:szCs w:val="28"/>
        </w:rPr>
        <w:t>)</w:t>
      </w:r>
      <w:bookmarkEnd w:id="14"/>
    </w:p>
    <w:bookmarkEnd w:id="15"/>
    <w:p w:rsidR="008F0818" w:rsidRDefault="008F0818" w:rsidP="008F0818">
      <w:pPr>
        <w:pStyle w:val="2"/>
      </w:pPr>
      <w:r>
        <w:t xml:space="preserve">Практические задания </w:t>
      </w:r>
    </w:p>
    <w:p w:rsidR="008F0818" w:rsidRDefault="008F0818" w:rsidP="00F64D77">
      <w:pPr>
        <w:rPr>
          <w:b/>
        </w:rPr>
      </w:pPr>
    </w:p>
    <w:p w:rsidR="00826477" w:rsidRDefault="00826477" w:rsidP="00F64D77">
      <w:r w:rsidRPr="00F64D77">
        <w:rPr>
          <w:b/>
        </w:rPr>
        <w:t>Задание 1</w:t>
      </w:r>
      <w:r w:rsidRPr="00F64D77">
        <w:t>. Запуст</w:t>
      </w:r>
      <w:r w:rsidR="00A542C7">
        <w:t xml:space="preserve">ить среду разработки Multisim, </w:t>
      </w:r>
      <w:r w:rsidRPr="00F64D77">
        <w:t xml:space="preserve">собрать на рабочем поле среды </w:t>
      </w:r>
      <w:r w:rsidR="00A542C7">
        <w:t>Multisim</w:t>
      </w:r>
      <w:r w:rsidR="00F64D77" w:rsidRPr="00F64D77">
        <w:t xml:space="preserve"> </w:t>
      </w:r>
      <w:r w:rsidRPr="00F64D77">
        <w:t xml:space="preserve">схему для испытания </w:t>
      </w:r>
      <w:r w:rsidRPr="00F64D77">
        <w:rPr>
          <w:i/>
        </w:rPr>
        <w:t xml:space="preserve">дешифратора </w:t>
      </w:r>
      <w:r w:rsidRPr="00F64D77">
        <w:rPr>
          <w:b/>
        </w:rPr>
        <w:t>DC</w:t>
      </w:r>
      <w:r w:rsidR="00DC7EEE">
        <w:t xml:space="preserve"> (рис. 7.</w:t>
      </w:r>
      <w:r w:rsidR="001F27AD">
        <w:t>2</w:t>
      </w:r>
      <w:r w:rsidR="00DC7EEE">
        <w:t>1</w:t>
      </w:r>
      <w:r w:rsidRPr="00F64D77">
        <w:t>) и установить в диалоговых окнах компонентов их параметры или режимы работы. Скопировать схему</w:t>
      </w:r>
      <w:r w:rsidR="00F64D77" w:rsidRPr="00F64D77">
        <w:t xml:space="preserve"> </w:t>
      </w:r>
      <w:r w:rsidRPr="00F64D77">
        <w:t>на страницу отч</w:t>
      </w:r>
      <w:r w:rsidR="00E51320">
        <w:t>е</w:t>
      </w:r>
      <w:r w:rsidRPr="00F64D77">
        <w:t>та.</w:t>
      </w:r>
    </w:p>
    <w:p w:rsidR="00F64D77" w:rsidRDefault="00A542C7" w:rsidP="00F64D7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F190596" wp14:editId="1DC10097">
            <wp:extent cx="5400040" cy="2059305"/>
            <wp:effectExtent l="0" t="0" r="0" b="0"/>
            <wp:docPr id="1379" name="Рисунок 1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77" w:rsidRPr="00473FCE" w:rsidRDefault="00F64D77" w:rsidP="00F64D7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7.21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дешифратора</w:t>
      </w:r>
    </w:p>
    <w:p w:rsidR="00826477" w:rsidRPr="0025651A" w:rsidRDefault="00F64D77" w:rsidP="00826477">
      <w:pPr>
        <w:rPr>
          <w:spacing w:val="-2"/>
        </w:rPr>
      </w:pPr>
      <w:r>
        <w:t>Схема</w:t>
      </w:r>
      <w:r w:rsidR="00826477" w:rsidRPr="0025651A">
        <w:t xml:space="preserve"> содержит</w:t>
      </w:r>
      <w:r>
        <w:t xml:space="preserve"> </w:t>
      </w:r>
      <w:r w:rsidR="00826477" w:rsidRPr="0025651A">
        <w:rPr>
          <w:spacing w:val="-2"/>
        </w:rPr>
        <w:t xml:space="preserve">интегральный </w:t>
      </w:r>
      <w:r w:rsidR="00826477" w:rsidRPr="0025651A">
        <w:rPr>
          <w:i/>
          <w:spacing w:val="-2"/>
        </w:rPr>
        <w:t>дешифратор</w:t>
      </w:r>
      <w:r w:rsidR="00826477" w:rsidRPr="0025651A">
        <w:rPr>
          <w:spacing w:val="-2"/>
        </w:rPr>
        <w:t xml:space="preserve"> </w:t>
      </w:r>
      <w:r w:rsidR="00826477" w:rsidRPr="0025651A">
        <w:rPr>
          <w:b/>
          <w:spacing w:val="-2"/>
          <w:lang w:val="en-US"/>
        </w:rPr>
        <w:t>DC</w:t>
      </w:r>
      <w:r w:rsidR="00826477" w:rsidRPr="0025651A">
        <w:rPr>
          <w:spacing w:val="-2"/>
        </w:rPr>
        <w:t xml:space="preserve"> (</w:t>
      </w:r>
      <w:r w:rsidR="00826477" w:rsidRPr="0025651A">
        <w:rPr>
          <w:i/>
          <w:spacing w:val="-2"/>
          <w:lang w:val="en-US"/>
        </w:rPr>
        <w:t>decoder</w:t>
      </w:r>
      <w:r w:rsidR="00A542C7">
        <w:rPr>
          <w:spacing w:val="-2"/>
        </w:rPr>
        <w:t>) 3</w:t>
      </w:r>
      <w:r w:rsidR="00A542C7">
        <w:rPr>
          <w:rFonts w:cs="Times New Roman"/>
          <w:spacing w:val="-2"/>
        </w:rPr>
        <w:t>×</w:t>
      </w:r>
      <w:r w:rsidR="00826477" w:rsidRPr="0025651A">
        <w:rPr>
          <w:spacing w:val="-2"/>
        </w:rPr>
        <w:t xml:space="preserve">8, имеющий </w:t>
      </w:r>
      <w:r w:rsidR="00826477" w:rsidRPr="0025651A">
        <w:t xml:space="preserve">3 информационных входа </w:t>
      </w:r>
      <w:r w:rsidR="00826477" w:rsidRPr="0025651A">
        <w:rPr>
          <w:b/>
          <w:lang w:val="en-US"/>
        </w:rPr>
        <w:t>A</w:t>
      </w:r>
      <w:r w:rsidR="00826477" w:rsidRPr="0025651A">
        <w:t xml:space="preserve">, </w:t>
      </w:r>
      <w:r w:rsidR="00826477" w:rsidRPr="0025651A">
        <w:rPr>
          <w:b/>
          <w:lang w:val="en-US"/>
        </w:rPr>
        <w:t>B</w:t>
      </w:r>
      <w:r w:rsidR="00826477" w:rsidRPr="0025651A">
        <w:t xml:space="preserve"> и </w:t>
      </w:r>
      <w:r w:rsidR="00826477" w:rsidRPr="0025651A">
        <w:rPr>
          <w:b/>
          <w:lang w:val="en-US"/>
        </w:rPr>
        <w:t>C</w:t>
      </w:r>
      <w:r w:rsidR="00826477" w:rsidRPr="0025651A">
        <w:rPr>
          <w:b/>
        </w:rPr>
        <w:t xml:space="preserve"> </w:t>
      </w:r>
      <w:r w:rsidR="00826477" w:rsidRPr="0025651A">
        <w:t>(для кода 4</w:t>
      </w:r>
      <w:r w:rsidR="00826477" w:rsidRPr="0025651A">
        <w:sym w:font="Symbol" w:char="F02D"/>
      </w:r>
      <w:r w:rsidR="00826477" w:rsidRPr="0025651A">
        <w:t>2</w:t>
      </w:r>
      <w:r w:rsidR="00826477" w:rsidRPr="0025651A">
        <w:sym w:font="Symbol" w:char="F02D"/>
      </w:r>
      <w:r w:rsidR="00826477" w:rsidRPr="0025651A">
        <w:t>1), 8 выходов 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и преобразующий позиционный 3-разрядный двоичный код в </w:t>
      </w:r>
      <w:r w:rsidR="00826477" w:rsidRPr="0025651A">
        <w:rPr>
          <w:i/>
        </w:rPr>
        <w:t>унитарный</w:t>
      </w:r>
      <w:r w:rsidR="00826477" w:rsidRPr="0025651A">
        <w:t xml:space="preserve"> </w:t>
      </w:r>
      <w:r>
        <w:t>«1 из 8»: в выходной 8-раз</w:t>
      </w:r>
      <w:r w:rsidR="00826477" w:rsidRPr="0025651A">
        <w:t>рядной кодовой комбинации только одна позиция занята единицей, а все о</w:t>
      </w:r>
      <w:r w:rsidR="008F0818">
        <w:t>стальные – нулевые (см. рис. 7</w:t>
      </w:r>
      <w:r>
        <w:t>.</w:t>
      </w:r>
      <w:r w:rsidR="001F27AD">
        <w:t>22</w:t>
      </w:r>
      <w:r w:rsidR="00826477" w:rsidRPr="0025651A">
        <w:t xml:space="preserve">, справа). В зависимости от входного двоичного кода, например 001, на выходе </w:t>
      </w:r>
      <w:r w:rsidR="00826477" w:rsidRPr="0025651A">
        <w:rPr>
          <w:b/>
          <w:lang w:val="en-US"/>
        </w:rPr>
        <w:t>D</w:t>
      </w:r>
      <w:r w:rsidR="00826477" w:rsidRPr="0025651A">
        <w:rPr>
          <w:b/>
        </w:rPr>
        <w:t>С</w:t>
      </w:r>
      <w:r w:rsidR="00826477" w:rsidRPr="0025651A">
        <w:t xml:space="preserve"> появляется сигнал 1 только на одной</w:t>
      </w:r>
      <w:r w:rsidR="0065019C">
        <w:t xml:space="preserve"> </w:t>
      </w:r>
      <w:r w:rsidR="001F27AD">
        <w:t>(второй, см.</w:t>
      </w:r>
      <w:r w:rsidR="00826477" w:rsidRPr="0025651A">
        <w:t xml:space="preserve"> рис. </w:t>
      </w:r>
      <w:r w:rsidR="001F27AD">
        <w:t>7.21) из 8</w:t>
      </w:r>
      <w:r w:rsidR="00826477" w:rsidRPr="0025651A">
        <w:t xml:space="preserve"> выходных линий</w:t>
      </w:r>
      <w:r w:rsidR="00826477" w:rsidRPr="0025651A">
        <w:rPr>
          <w:spacing w:val="-2"/>
        </w:rPr>
        <w:t>, к которым</w:t>
      </w:r>
      <w:r w:rsidR="00826477" w:rsidRPr="00A2080E">
        <w:rPr>
          <w:spacing w:val="-2"/>
        </w:rPr>
        <w:t xml:space="preserve"> </w:t>
      </w:r>
      <w:r w:rsidR="00826477" w:rsidRPr="0025651A">
        <w:rPr>
          <w:spacing w:val="-2"/>
        </w:rPr>
        <w:t xml:space="preserve">подключены пробники </w:t>
      </w:r>
      <w:r w:rsidR="00826477" w:rsidRPr="0025651A">
        <w:rPr>
          <w:b/>
          <w:spacing w:val="-2"/>
        </w:rPr>
        <w:t>Х0</w:t>
      </w:r>
      <w:r w:rsidR="00826477" w:rsidRPr="0025651A">
        <w:rPr>
          <w:spacing w:val="-2"/>
        </w:rPr>
        <w:t>,</w:t>
      </w:r>
      <w:r w:rsidR="00826477" w:rsidRPr="0025651A">
        <w:rPr>
          <w:b/>
          <w:spacing w:val="-2"/>
        </w:rPr>
        <w:t xml:space="preserve"> </w:t>
      </w:r>
      <w:r w:rsidR="00826477" w:rsidRPr="0025651A">
        <w:rPr>
          <w:spacing w:val="-2"/>
        </w:rPr>
        <w:t>…,</w:t>
      </w:r>
      <w:r w:rsidR="00826477" w:rsidRPr="0025651A">
        <w:rPr>
          <w:b/>
          <w:spacing w:val="-2"/>
        </w:rPr>
        <w:t xml:space="preserve"> Х7</w:t>
      </w:r>
      <w:r w:rsidR="00826477" w:rsidRPr="0025651A">
        <w:rPr>
          <w:spacing w:val="-2"/>
        </w:rPr>
        <w:t>.</w:t>
      </w:r>
    </w:p>
    <w:p w:rsidR="00826477" w:rsidRPr="0025651A" w:rsidRDefault="00826477" w:rsidP="00826477">
      <w:pPr>
        <w:rPr>
          <w:spacing w:val="-4"/>
        </w:rPr>
      </w:pPr>
      <w:r w:rsidRPr="0025651A">
        <w:rPr>
          <w:spacing w:val="-2"/>
        </w:rPr>
        <w:t xml:space="preserve">Данный тип шифратора относится к </w:t>
      </w:r>
      <w:r w:rsidR="00F64D77">
        <w:rPr>
          <w:spacing w:val="-2"/>
        </w:rPr>
        <w:t>шифраторам с разным уровнем вхо</w:t>
      </w:r>
      <w:r w:rsidRPr="0025651A">
        <w:rPr>
          <w:spacing w:val="-2"/>
        </w:rPr>
        <w:t>дных и выходных сигналов: активные в</w:t>
      </w:r>
      <w:r w:rsidR="00FB7160">
        <w:rPr>
          <w:spacing w:val="-2"/>
        </w:rPr>
        <w:t>ходные уровни соответствуют уров</w:t>
      </w:r>
      <w:r w:rsidRPr="0025651A">
        <w:rPr>
          <w:spacing w:val="-2"/>
        </w:rPr>
        <w:t>ню логической 1, а активные выходные сигналы – уровню логического 0.</w:t>
      </w:r>
      <w:r w:rsidRPr="0025651A">
        <w:rPr>
          <w:spacing w:val="-4"/>
        </w:rPr>
        <w:t xml:space="preserve"> Для получения активных выходных уровней, равных 1, к выходам дешифратора подключено восемь инверторов </w:t>
      </w:r>
      <w:r w:rsidRPr="0025651A">
        <w:rPr>
          <w:b/>
          <w:spacing w:val="-4"/>
        </w:rPr>
        <w:t>С0</w:t>
      </w:r>
      <w:r w:rsidRPr="0025651A">
        <w:rPr>
          <w:spacing w:val="-4"/>
        </w:rPr>
        <w:t xml:space="preserve">, …, </w:t>
      </w:r>
      <w:r w:rsidRPr="0025651A">
        <w:rPr>
          <w:b/>
          <w:spacing w:val="-4"/>
        </w:rPr>
        <w:t>С7</w:t>
      </w:r>
      <w:r w:rsidRPr="0025651A">
        <w:rPr>
          <w:spacing w:val="-4"/>
        </w:rPr>
        <w:t>;</w:t>
      </w:r>
      <w:r w:rsidRPr="0025651A">
        <w:rPr>
          <w:b/>
          <w:spacing w:val="-4"/>
        </w:rPr>
        <w:t xml:space="preserve"> </w:t>
      </w:r>
    </w:p>
    <w:p w:rsidR="00826477" w:rsidRDefault="00FB7160" w:rsidP="00826477">
      <w:r>
        <w:lastRenderedPageBreak/>
        <w:t>Л</w:t>
      </w:r>
      <w:r w:rsidR="00826477" w:rsidRPr="0025651A">
        <w:t xml:space="preserve">огический генератор слова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 xml:space="preserve">1 </w:t>
      </w:r>
      <w:r w:rsidR="00826477" w:rsidRPr="0025651A">
        <w:t>(</w:t>
      </w:r>
      <w:r w:rsidR="00826477" w:rsidRPr="0025651A">
        <w:rPr>
          <w:i/>
          <w:lang w:val="en-US"/>
        </w:rPr>
        <w:t>f</w:t>
      </w:r>
      <w:r w:rsidR="00826477" w:rsidRPr="00A542C7">
        <w:rPr>
          <w:vertAlign w:val="subscript"/>
        </w:rPr>
        <w:t xml:space="preserve">г </w:t>
      </w:r>
      <w:r w:rsidR="00826477" w:rsidRPr="0025651A">
        <w:t xml:space="preserve">= 500 кГц) с записанными логическими словами </w:t>
      </w:r>
      <w:r w:rsidR="00A542C7">
        <w:t>в</w:t>
      </w:r>
      <w:r w:rsidR="00826477" w:rsidRPr="0025651A">
        <w:t xml:space="preserve"> ячейки памяти, которые эквивалентны д</w:t>
      </w:r>
      <w:r w:rsidR="001F27AD">
        <w:t xml:space="preserve">есятичным числам от 0 до 7, </w:t>
      </w:r>
      <w:r w:rsidR="00A542C7">
        <w:t xml:space="preserve">представлен на </w:t>
      </w:r>
      <w:r w:rsidR="00826477" w:rsidRPr="0025651A">
        <w:t xml:space="preserve">рис. </w:t>
      </w:r>
      <w:r w:rsidR="001F27AD">
        <w:t>7.22.</w:t>
      </w:r>
    </w:p>
    <w:p w:rsidR="00A542C7" w:rsidRDefault="00742352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43406949" wp14:editId="6108145A">
            <wp:extent cx="4156493" cy="2941982"/>
            <wp:effectExtent l="0" t="0" r="0" b="0"/>
            <wp:docPr id="1383" name="Рисунок 1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91133" cy="2966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2C7" w:rsidRPr="00473FCE" w:rsidRDefault="00A542C7" w:rsidP="00A542C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1F27AD">
        <w:rPr>
          <w:b w:val="0"/>
          <w:sz w:val="24"/>
          <w:szCs w:val="24"/>
        </w:rPr>
        <w:t>7.22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Логический генератор</w:t>
      </w:r>
    </w:p>
    <w:p w:rsidR="00FB7160" w:rsidRDefault="00742352" w:rsidP="00FB7160">
      <w:r>
        <w:t>На экран логического</w:t>
      </w:r>
      <w:r w:rsidR="00826477" w:rsidRPr="0025651A">
        <w:t xml:space="preserve"> анализатор</w:t>
      </w:r>
      <w:r>
        <w:t>а</w:t>
      </w:r>
      <w:r w:rsidR="00826477" w:rsidRPr="0025651A">
        <w:t xml:space="preserve"> </w:t>
      </w:r>
      <w:r w:rsidR="00826477" w:rsidRPr="0025651A">
        <w:rPr>
          <w:b/>
          <w:lang w:val="en-US"/>
        </w:rPr>
        <w:t>XLA</w:t>
      </w:r>
      <w:r w:rsidR="00826477" w:rsidRPr="0025651A">
        <w:rPr>
          <w:b/>
        </w:rPr>
        <w:t>1</w:t>
      </w:r>
      <w:r w:rsidR="001F27AD">
        <w:t xml:space="preserve"> </w:t>
      </w:r>
      <w:r w:rsidR="00A542C7">
        <w:t xml:space="preserve">(рис. </w:t>
      </w:r>
      <w:r w:rsidR="003F31E4">
        <w:t>7.22</w:t>
      </w:r>
      <w:r w:rsidR="00A542C7">
        <w:t>)</w:t>
      </w:r>
      <w:r w:rsidR="00826477" w:rsidRPr="0025651A">
        <w:t xml:space="preserve"> выводятся временные диаграммы как тр</w:t>
      </w:r>
      <w:r w:rsidR="00E51320">
        <w:t>е</w:t>
      </w:r>
      <w:r w:rsidR="00826477" w:rsidRPr="0025651A">
        <w:t>х входных (</w:t>
      </w:r>
      <w:r w:rsidR="00826477" w:rsidRPr="0025651A">
        <w:rPr>
          <w:b/>
        </w:rPr>
        <w:t>А</w:t>
      </w:r>
      <w:r w:rsidR="00826477" w:rsidRPr="0025651A">
        <w:t xml:space="preserve">, </w:t>
      </w:r>
      <w:r w:rsidR="00826477" w:rsidRPr="0025651A">
        <w:rPr>
          <w:b/>
        </w:rPr>
        <w:t>В,</w:t>
      </w:r>
      <w:r w:rsidR="00826477" w:rsidRPr="0025651A">
        <w:t xml:space="preserve"> </w:t>
      </w:r>
      <w:r w:rsidR="00826477" w:rsidRPr="0025651A">
        <w:rPr>
          <w:b/>
        </w:rPr>
        <w:t>С</w:t>
      </w:r>
      <w:r w:rsidR="00826477" w:rsidRPr="0025651A">
        <w:t xml:space="preserve">), так и восьми </w:t>
      </w:r>
      <w:r w:rsidR="00826477" w:rsidRPr="0025651A">
        <w:rPr>
          <w:b/>
        </w:rPr>
        <w:t>(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0</w:t>
      </w:r>
      <w:r w:rsidR="00826477" w:rsidRPr="0025651A">
        <w:t xml:space="preserve">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1</w:t>
      </w:r>
      <w:r w:rsidR="00826477" w:rsidRPr="0025651A">
        <w:t xml:space="preserve">, …, </w:t>
      </w:r>
      <w:r w:rsidR="00826477" w:rsidRPr="0025651A">
        <w:rPr>
          <w:b/>
          <w:lang w:val="en-US"/>
        </w:rPr>
        <w:t>Y</w:t>
      </w:r>
      <w:r w:rsidR="00826477" w:rsidRPr="0025651A">
        <w:rPr>
          <w:b/>
        </w:rPr>
        <w:t>7</w:t>
      </w:r>
      <w:r w:rsidR="00826477" w:rsidRPr="0025651A">
        <w:t xml:space="preserve">) выходных сигналов при </w:t>
      </w:r>
      <w:r w:rsidR="001F27AD">
        <w:t>п</w:t>
      </w:r>
      <w:r w:rsidR="00826477" w:rsidRPr="00EB33A9">
        <w:t>ошаговом</w:t>
      </w:r>
      <w:r w:rsidR="00826477" w:rsidRPr="0025651A">
        <w:t xml:space="preserve"> режиме генератора </w:t>
      </w:r>
      <w:r w:rsidR="00826477" w:rsidRPr="0025651A">
        <w:rPr>
          <w:b/>
          <w:lang w:val="en-US"/>
        </w:rPr>
        <w:t>XWG</w:t>
      </w:r>
      <w:r w:rsidR="00826477" w:rsidRPr="0025651A">
        <w:rPr>
          <w:b/>
        </w:rPr>
        <w:t>1</w:t>
      </w:r>
      <w:r w:rsidR="00FB7160">
        <w:t>.</w:t>
      </w:r>
    </w:p>
    <w:p w:rsidR="00A542C7" w:rsidRPr="0025651A" w:rsidRDefault="00742352" w:rsidP="00A542C7">
      <w:r>
        <w:t>С</w:t>
      </w:r>
      <w:r w:rsidRPr="0025651A">
        <w:t xml:space="preserve"> выхода </w:t>
      </w:r>
      <w:r>
        <w:t>и</w:t>
      </w:r>
      <w:r w:rsidR="00A542C7" w:rsidRPr="0025651A">
        <w:t xml:space="preserve">сточник </w:t>
      </w:r>
      <w:r w:rsidR="00A542C7" w:rsidRPr="0025651A">
        <w:rPr>
          <w:b/>
          <w:lang w:val="en-US"/>
        </w:rPr>
        <w:t>VCC</w:t>
      </w:r>
      <w:r>
        <w:t xml:space="preserve"> напряжение 5 В </w:t>
      </w:r>
      <w:r w:rsidR="00A542C7" w:rsidRPr="0025651A">
        <w:t xml:space="preserve">подано на инвертор </w:t>
      </w:r>
      <w:r w:rsidR="00A542C7" w:rsidRPr="0025651A">
        <w:rPr>
          <w:b/>
          <w:lang w:val="en-US"/>
        </w:rPr>
        <w:t>NOT</w:t>
      </w:r>
      <w:r w:rsidR="00A542C7" w:rsidRPr="0025651A">
        <w:t>. Логический 0 с инвертора по</w:t>
      </w:r>
      <w:r w:rsidR="00A542C7">
        <w:t>дается на управляющий вход деши</w:t>
      </w:r>
      <w:r w:rsidR="00A542C7" w:rsidRPr="0025651A">
        <w:t xml:space="preserve">фратора </w:t>
      </w:r>
      <w:r w:rsidR="00A542C7" w:rsidRPr="0025651A">
        <w:rPr>
          <w:b/>
          <w:lang w:val="en-US"/>
        </w:rPr>
        <w:t>DC</w:t>
      </w:r>
      <w:r w:rsidR="00A542C7" w:rsidRPr="0025651A">
        <w:t xml:space="preserve">: при </w:t>
      </w:r>
      <w:r w:rsidRPr="0025651A">
        <w:rPr>
          <w:position w:val="-6"/>
          <w:lang w:val="en-US"/>
        </w:rPr>
        <w:object w:dxaOrig="720" w:dyaOrig="340">
          <v:shape id="_x0000_i1039" type="#_x0000_t75" style="width:45pt;height:18pt" o:ole="">
            <v:imagedata r:id="rId63" o:title=""/>
          </v:shape>
          <o:OLEObject Type="Embed" ProgID="Equation.3" ShapeID="_x0000_i1039" DrawAspect="Content" ObjectID="_1738162652" r:id="rId64"/>
        </w:object>
      </w:r>
      <w:r w:rsidR="00A542C7" w:rsidRPr="0025651A">
        <w:t>дешифратор находится в активном состоянии.</w:t>
      </w:r>
    </w:p>
    <w:p w:rsidR="00A542C7" w:rsidRDefault="00A542C7" w:rsidP="00A542C7">
      <w:r w:rsidRPr="00EB33A9">
        <w:t>Запустить</w:t>
      </w:r>
      <w:r w:rsidRPr="0025651A">
        <w:t xml:space="preserve"> программу моделирования дешифратора. Щ</w:t>
      </w:r>
      <w:r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>
        <w:rPr>
          <w:b/>
        </w:rPr>
        <w:t xml:space="preserve"> </w:t>
      </w:r>
      <w:r w:rsidRPr="0025651A">
        <w:t xml:space="preserve">на вход дешифратора логические слова. </w:t>
      </w:r>
    </w:p>
    <w:p w:rsidR="00A542C7" w:rsidRDefault="00A542C7" w:rsidP="00A542C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AE56907" wp14:editId="6486805E">
            <wp:extent cx="2814252" cy="2513995"/>
            <wp:effectExtent l="0" t="0" r="5715" b="635"/>
            <wp:docPr id="1382" name="Рисунок 1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54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160" w:rsidRPr="00473FCE" w:rsidRDefault="00FB7160" w:rsidP="00ED5BD8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542C7">
        <w:rPr>
          <w:b w:val="0"/>
          <w:sz w:val="24"/>
          <w:szCs w:val="24"/>
        </w:rPr>
        <w:t xml:space="preserve"> </w:t>
      </w:r>
      <w:r w:rsidR="001F27AD">
        <w:rPr>
          <w:b w:val="0"/>
          <w:sz w:val="24"/>
          <w:szCs w:val="24"/>
        </w:rPr>
        <w:t>7.23</w:t>
      </w:r>
      <w:r w:rsidR="00A542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A542C7">
        <w:rPr>
          <w:b w:val="0"/>
          <w:sz w:val="24"/>
          <w:szCs w:val="24"/>
        </w:rPr>
        <w:t>Логический анализатор</w:t>
      </w:r>
    </w:p>
    <w:p w:rsidR="00FB7160" w:rsidRDefault="00826477" w:rsidP="00826477">
      <w:r w:rsidRPr="00EB33A9">
        <w:t>Убедиться</w:t>
      </w:r>
      <w:r w:rsidRPr="0025651A">
        <w:t>, что при подаче на вход дешифратора каждой новой двоичной кодовой комбинации засвечиваетс</w:t>
      </w:r>
      <w:r w:rsidR="00B360E4">
        <w:t>я только один пробник, который «распозна</w:t>
      </w:r>
      <w:r w:rsidR="00E51320">
        <w:t>е</w:t>
      </w:r>
      <w:r w:rsidR="00B360E4">
        <w:t>т»</w:t>
      </w:r>
      <w:r w:rsidRPr="0025651A">
        <w:t xml:space="preserve"> свой входной код. </w:t>
      </w:r>
    </w:p>
    <w:p w:rsidR="00826477" w:rsidRDefault="00826477" w:rsidP="00826477">
      <w:r w:rsidRPr="00EB33A9">
        <w:t>Скопировать</w:t>
      </w:r>
      <w:r w:rsidRPr="0025651A">
        <w:t xml:space="preserve"> временные диаграммы входных и выходных</w:t>
      </w:r>
      <w:r w:rsidR="00B360E4">
        <w:t xml:space="preserve"> сигналов де</w:t>
      </w:r>
      <w:r w:rsidRPr="0025651A">
        <w:t>шифратора на страницу отч</w:t>
      </w:r>
      <w:r w:rsidR="00E51320">
        <w:t>е</w:t>
      </w:r>
      <w:r w:rsidRPr="0025651A">
        <w:t xml:space="preserve">та. По результатам моделирования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="00742352">
        <w:t xml:space="preserve"> табл.</w:t>
      </w:r>
      <w:r w:rsidR="001F27AD">
        <w:t xml:space="preserve"> 7.4</w:t>
      </w:r>
      <w:r w:rsidRPr="0025651A">
        <w:t xml:space="preserve"> переключений (функций </w:t>
      </w:r>
      <w:r w:rsidRPr="0025651A">
        <w:rPr>
          <w:spacing w:val="-2"/>
          <w:position w:val="-12"/>
        </w:rPr>
        <w:object w:dxaOrig="2370" w:dyaOrig="405">
          <v:shape id="_x0000_i1040" type="#_x0000_t75" style="width:117pt;height:21pt" o:ole="">
            <v:imagedata r:id="rId66" o:title=""/>
          </v:shape>
          <o:OLEObject Type="Embed" ProgID="Equation.3" ShapeID="_x0000_i1040" DrawAspect="Content" ObjectID="_1738162653" r:id="rId67"/>
        </w:object>
      </w:r>
      <w:r w:rsidR="00B360E4">
        <w:t xml:space="preserve"> на выходах деши</w:t>
      </w:r>
      <w:r w:rsidRPr="0025651A">
        <w:t xml:space="preserve">фратора </w:t>
      </w:r>
      <w:r w:rsidRPr="0025651A">
        <w:rPr>
          <w:b/>
          <w:lang w:val="en-US"/>
        </w:rPr>
        <w:t>DC</w:t>
      </w:r>
      <w:r w:rsidRPr="0025651A">
        <w:t xml:space="preserve"> 3</w:t>
      </w:r>
      <w:r w:rsidR="00742352">
        <w:rPr>
          <w:rFonts w:cs="Times New Roman"/>
          <w:spacing w:val="-2"/>
        </w:rPr>
        <w:t>×</w:t>
      </w:r>
      <w:r w:rsidRPr="0025651A">
        <w:t>8</w:t>
      </w:r>
      <w:r w:rsidRPr="0025651A">
        <w:rPr>
          <w:spacing w:val="-2"/>
        </w:rPr>
        <w:t>.</w:t>
      </w:r>
    </w:p>
    <w:p w:rsidR="00B360E4" w:rsidRDefault="001F27AD" w:rsidP="00B360E4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>Таблица 7.4</w:t>
      </w:r>
    </w:p>
    <w:p w:rsidR="00B360E4" w:rsidRPr="00742352" w:rsidRDefault="00B360E4" w:rsidP="00B360E4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>Переключение на выходах де</w:t>
      </w:r>
      <w:r w:rsidR="00742352" w:rsidRPr="00742352">
        <w:rPr>
          <w:b/>
          <w:sz w:val="24"/>
          <w:szCs w:val="24"/>
        </w:rPr>
        <w:t>шифратора DC 3</w:t>
      </w:r>
      <w:r w:rsidR="00742352" w:rsidRP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94"/>
        <w:gridCol w:w="869"/>
        <w:gridCol w:w="869"/>
        <w:gridCol w:w="868"/>
        <w:gridCol w:w="868"/>
        <w:gridCol w:w="868"/>
        <w:gridCol w:w="868"/>
        <w:gridCol w:w="868"/>
        <w:gridCol w:w="868"/>
        <w:gridCol w:w="846"/>
      </w:tblGrid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742352" w:rsidRDefault="00826477" w:rsidP="00B360E4">
            <w:pPr>
              <w:ind w:firstLine="0"/>
              <w:jc w:val="left"/>
              <w:rPr>
                <w:b/>
              </w:rPr>
            </w:pPr>
            <w:r w:rsidRPr="00742352">
              <w:rPr>
                <w:b/>
              </w:rPr>
              <w:t>А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В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3F740A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</w:rPr>
              <w:t>С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ind w:firstLine="0"/>
              <w:jc w:val="center"/>
              <w:rPr>
                <w:sz w:val="24"/>
                <w:szCs w:val="24"/>
              </w:rPr>
            </w:pPr>
            <w:r w:rsidRPr="00F97E62">
              <w:rPr>
                <w:sz w:val="24"/>
                <w:szCs w:val="24"/>
              </w:rPr>
              <w:t>0</w:t>
            </w: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B360E4">
            <w:pPr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0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  <w:lang w:val="en-US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  <w:tr w:rsidR="00826477" w:rsidRPr="00F97E62" w:rsidTr="00B360E4">
        <w:trPr>
          <w:trHeight w:val="340"/>
        </w:trPr>
        <w:tc>
          <w:tcPr>
            <w:tcW w:w="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26477" w:rsidRPr="00F97E62" w:rsidRDefault="00826477" w:rsidP="00B360E4">
            <w:pPr>
              <w:spacing w:before="20"/>
              <w:ind w:firstLine="0"/>
              <w:jc w:val="left"/>
              <w:rPr>
                <w:b/>
                <w:sz w:val="24"/>
                <w:szCs w:val="24"/>
              </w:rPr>
            </w:pPr>
            <w:r w:rsidRPr="00F97E62">
              <w:rPr>
                <w:b/>
                <w:sz w:val="24"/>
                <w:szCs w:val="24"/>
                <w:lang w:val="en-US"/>
              </w:rPr>
              <w:t>Y</w:t>
            </w:r>
            <w:r w:rsidRPr="00F97E6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826477" w:rsidRPr="00F97E62" w:rsidRDefault="00826477" w:rsidP="00826477">
            <w:pPr>
              <w:jc w:val="center"/>
              <w:rPr>
                <w:sz w:val="24"/>
                <w:szCs w:val="24"/>
              </w:rPr>
            </w:pPr>
          </w:p>
        </w:tc>
      </w:tr>
    </w:tbl>
    <w:p w:rsidR="00826477" w:rsidRDefault="00826477" w:rsidP="00B360E4">
      <w:pPr>
        <w:spacing w:before="280"/>
      </w:pPr>
      <w:r w:rsidRPr="0025651A">
        <w:rPr>
          <w:b/>
        </w:rPr>
        <w:lastRenderedPageBreak/>
        <w:t>Задание 2</w:t>
      </w:r>
      <w:r w:rsidRPr="00FC7741">
        <w:rPr>
          <w:b/>
        </w:rPr>
        <w:t>.</w:t>
      </w:r>
      <w:r w:rsidRPr="00FC7741">
        <w:t xml:space="preserve"> </w:t>
      </w:r>
      <w:r w:rsidR="00742352" w:rsidRPr="00EB33A9">
        <w:t>С</w:t>
      </w:r>
      <w:r w:rsidRPr="00EB33A9">
        <w:rPr>
          <w:rStyle w:val="ac"/>
          <w:b w:val="0"/>
        </w:rPr>
        <w:t>обрать</w:t>
      </w:r>
      <w:r w:rsidRPr="00FC7741">
        <w:rPr>
          <w:rStyle w:val="ac"/>
          <w:b w:val="0"/>
        </w:rPr>
        <w:t xml:space="preserve"> на рабочем поле среды </w:t>
      </w:r>
      <w:r w:rsidRPr="00FC7741">
        <w:rPr>
          <w:rStyle w:val="ac"/>
          <w:b w:val="0"/>
          <w:lang w:val="en-US"/>
        </w:rPr>
        <w:t>Multisim</w:t>
      </w:r>
      <w:r w:rsidR="00742352">
        <w:rPr>
          <w:rStyle w:val="ac"/>
          <w:b w:val="0"/>
        </w:rPr>
        <w:t xml:space="preserve"> схему</w:t>
      </w:r>
      <w:r w:rsidRPr="00FC7741">
        <w:rPr>
          <w:rStyle w:val="ac"/>
          <w:b w:val="0"/>
        </w:rPr>
        <w:t xml:space="preserve"> для испытания </w:t>
      </w:r>
      <w:r w:rsidRPr="0025651A">
        <w:rPr>
          <w:i/>
        </w:rPr>
        <w:t xml:space="preserve">шифратора </w:t>
      </w:r>
      <w:r w:rsidRPr="0025651A">
        <w:rPr>
          <w:rStyle w:val="ac"/>
        </w:rPr>
        <w:t>С</w:t>
      </w:r>
      <w:r w:rsidRPr="0025651A">
        <w:rPr>
          <w:rStyle w:val="ac"/>
          <w:lang w:val="en-US"/>
        </w:rPr>
        <w:t>D</w:t>
      </w:r>
      <w:r w:rsidR="00FC7741">
        <w:rPr>
          <w:rStyle w:val="ac"/>
        </w:rPr>
        <w:t xml:space="preserve"> </w:t>
      </w:r>
      <w:r w:rsidR="001F27AD">
        <w:rPr>
          <w:rStyle w:val="ac"/>
          <w:b w:val="0"/>
        </w:rPr>
        <w:t>(рис. 7.24</w:t>
      </w:r>
      <w:r w:rsidRPr="00FC7741">
        <w:rPr>
          <w:rStyle w:val="ac"/>
          <w:b w:val="0"/>
        </w:rPr>
        <w:t xml:space="preserve">) </w:t>
      </w:r>
      <w:r w:rsidRPr="0025651A">
        <w:t xml:space="preserve">и </w:t>
      </w:r>
      <w:r w:rsidRPr="00EB33A9">
        <w:t>установить</w:t>
      </w:r>
      <w:r w:rsidRPr="0025651A">
        <w:t xml:space="preserve"> в диалоговых окнах ком</w:t>
      </w:r>
      <w:r w:rsidRPr="0025651A">
        <w:softHyphen/>
        <w:t>понентов их параметры или режимы работы.</w:t>
      </w:r>
    </w:p>
    <w:p w:rsidR="00FC7741" w:rsidRDefault="00FC7741" w:rsidP="00FC7741">
      <w:pPr>
        <w:spacing w:before="280" w:after="120"/>
        <w:ind w:firstLine="0"/>
        <w:jc w:val="center"/>
        <w:rPr>
          <w:b/>
          <w:noProof/>
          <w:lang w:eastAsia="ru-RU"/>
        </w:rPr>
      </w:pPr>
      <w:r w:rsidRPr="00FC7741">
        <w:rPr>
          <w:b/>
          <w:noProof/>
          <w:lang w:eastAsia="ru-RU"/>
        </w:rPr>
        <w:drawing>
          <wp:inline distT="0" distB="0" distL="0" distR="0" wp14:anchorId="359A7649" wp14:editId="62FFFA93">
            <wp:extent cx="5270659" cy="2266950"/>
            <wp:effectExtent l="0" t="0" r="6350" b="0"/>
            <wp:docPr id="3983" name="Рисунок 39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l="20461" t="23830" r="30327" b="38545"/>
                    <a:stretch/>
                  </pic:blipFill>
                  <pic:spPr bwMode="auto">
                    <a:xfrm>
                      <a:off x="0" y="0"/>
                      <a:ext cx="5288033" cy="2274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7741" w:rsidRPr="00473FCE" w:rsidRDefault="00FC7741" w:rsidP="00FC774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1F27AD">
        <w:rPr>
          <w:b w:val="0"/>
          <w:sz w:val="24"/>
          <w:szCs w:val="24"/>
        </w:rPr>
        <w:t xml:space="preserve"> 7.24</w:t>
      </w:r>
      <w:r w:rsidR="0074235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шифратора</w:t>
      </w:r>
    </w:p>
    <w:p w:rsidR="00FC7741" w:rsidRDefault="00826477" w:rsidP="00826477">
      <w:r w:rsidRPr="00EB33A9">
        <w:t>Скопировать</w:t>
      </w:r>
      <w:r w:rsidRPr="0025651A">
        <w:rPr>
          <w:b/>
        </w:rPr>
        <w:t xml:space="preserve"> </w:t>
      </w:r>
      <w:r w:rsidRPr="0025651A">
        <w:t>схему на страницу отч</w:t>
      </w:r>
      <w:r w:rsidR="00E51320">
        <w:t>е</w:t>
      </w:r>
      <w:r w:rsidRPr="0025651A">
        <w:t>та.</w:t>
      </w:r>
      <w:r w:rsidR="00FC7741">
        <w:t xml:space="preserve"> </w:t>
      </w:r>
    </w:p>
    <w:p w:rsidR="00826477" w:rsidRPr="0025651A" w:rsidRDefault="00826477" w:rsidP="00826477">
      <w:pPr>
        <w:rPr>
          <w:b/>
        </w:rPr>
      </w:pPr>
      <w:r w:rsidRPr="00EB33A9">
        <w:t>Запустить</w:t>
      </w:r>
      <w:r w:rsidRPr="0025651A">
        <w:t xml:space="preserve"> программу моделирования шифратора. Щ</w:t>
      </w:r>
      <w:r w:rsidR="00E51320">
        <w:t>е</w:t>
      </w:r>
      <w:r w:rsidRPr="0025651A">
        <w:t xml:space="preserve">лкая мышью на кнопке </w:t>
      </w:r>
      <w:r w:rsidR="001F27AD">
        <w:t>«</w:t>
      </w:r>
      <w:r w:rsidRPr="00EB33A9">
        <w:t>Пошагово</w:t>
      </w:r>
      <w:r w:rsidR="001F27AD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</w:t>
      </w:r>
      <w:r w:rsidRPr="0025651A">
        <w:rPr>
          <w:b/>
        </w:rPr>
        <w:t xml:space="preserve"> </w:t>
      </w:r>
      <w:r w:rsidRPr="0025651A">
        <w:t>последовательно</w:t>
      </w:r>
      <w:r w:rsidRPr="0025651A">
        <w:rPr>
          <w:b/>
        </w:rPr>
        <w:t xml:space="preserve"> </w:t>
      </w:r>
      <w:r w:rsidRPr="00EB33A9">
        <w:t>подавать</w:t>
      </w:r>
      <w:r w:rsidRPr="0025651A">
        <w:rPr>
          <w:b/>
        </w:rPr>
        <w:t xml:space="preserve"> </w:t>
      </w:r>
      <w:r w:rsidRPr="0025651A">
        <w:t xml:space="preserve">на вход дешифратора логические слова. </w:t>
      </w:r>
      <w:r w:rsidRPr="00EB33A9">
        <w:t>Убедиться</w:t>
      </w:r>
      <w:r w:rsidRPr="0025651A">
        <w:t xml:space="preserve">, что при подаче с выхода </w:t>
      </w:r>
      <w:r w:rsidRPr="0025651A">
        <w:rPr>
          <w:b/>
          <w:lang w:val="en-US"/>
        </w:rPr>
        <w:t>DC</w:t>
      </w:r>
      <w:r w:rsidRPr="0025651A">
        <w:t xml:space="preserve"> на вход шифратора </w:t>
      </w:r>
      <w:r w:rsidRPr="0025651A">
        <w:rPr>
          <w:b/>
        </w:rPr>
        <w:t>С</w:t>
      </w:r>
      <w:r w:rsidRPr="0025651A">
        <w:rPr>
          <w:b/>
          <w:lang w:val="en-US"/>
        </w:rPr>
        <w:t>D</w:t>
      </w:r>
      <w:r w:rsidRPr="0025651A">
        <w:t xml:space="preserve"> 8-разрядной последовательности, в которой только одна позиция занята единицей, а остальные </w:t>
      </w:r>
      <w:r w:rsidRPr="0025651A">
        <w:sym w:font="Symbol" w:char="F02D"/>
      </w:r>
      <w:r w:rsidRPr="0025651A">
        <w:t xml:space="preserve"> нулями, на выходе шифратора формируются 3-разрядные двоичные коды </w:t>
      </w:r>
      <w:r w:rsidRPr="0025651A">
        <w:rPr>
          <w:b/>
          <w:lang w:val="en-US"/>
        </w:rPr>
        <w:t>A</w:t>
      </w:r>
      <w:r w:rsidRPr="0025651A">
        <w:rPr>
          <w:b/>
        </w:rPr>
        <w:t>0</w:t>
      </w:r>
      <w:r w:rsidRPr="0025651A">
        <w:rPr>
          <w:b/>
          <w:lang w:val="en-US"/>
        </w:rPr>
        <w:t>A</w:t>
      </w:r>
      <w:r w:rsidRPr="0025651A">
        <w:rPr>
          <w:b/>
        </w:rPr>
        <w:t>1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, где </w:t>
      </w:r>
      <w:r w:rsidRPr="0025651A">
        <w:rPr>
          <w:b/>
        </w:rPr>
        <w:t>А0 = А</w:t>
      </w:r>
      <w:r w:rsidRPr="0025651A">
        <w:t xml:space="preserve">, </w:t>
      </w:r>
      <w:r w:rsidRPr="0025651A">
        <w:rPr>
          <w:b/>
        </w:rPr>
        <w:t>А1 = В</w:t>
      </w:r>
      <w:r w:rsidRPr="0025651A">
        <w:t xml:space="preserve"> и </w:t>
      </w:r>
      <w:r w:rsidRPr="0025651A">
        <w:rPr>
          <w:b/>
        </w:rPr>
        <w:t>А2 = С</w:t>
      </w:r>
      <w:r w:rsidRPr="0025651A">
        <w:t xml:space="preserve">, соответствующие двоичным кодовым комбинациям на входе дешифратора </w:t>
      </w:r>
      <w:r w:rsidRPr="0025651A">
        <w:rPr>
          <w:b/>
          <w:lang w:val="en-US"/>
        </w:rPr>
        <w:t>DC</w:t>
      </w:r>
      <w:r w:rsidRPr="0025651A">
        <w:t xml:space="preserve">. </w:t>
      </w:r>
    </w:p>
    <w:p w:rsidR="00FC7741" w:rsidRDefault="00826477" w:rsidP="00FC7741">
      <w:pPr>
        <w:rPr>
          <w:spacing w:val="-2"/>
        </w:rPr>
      </w:pPr>
      <w:r w:rsidRPr="0025651A">
        <w:t>По результатам моделирования (по</w:t>
      </w:r>
      <w:r w:rsidRPr="0025651A">
        <w:rPr>
          <w:b/>
        </w:rPr>
        <w:t xml:space="preserve"> </w:t>
      </w:r>
      <w:r w:rsidRPr="0025651A">
        <w:t xml:space="preserve">засвечиванию логических пробников </w:t>
      </w:r>
      <w:r w:rsidRPr="0025651A">
        <w:rPr>
          <w:b/>
        </w:rPr>
        <w:t>Х0</w:t>
      </w:r>
      <w:r w:rsidRPr="0025651A">
        <w:t xml:space="preserve">,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 и показаниям индикатора </w:t>
      </w:r>
      <w:r w:rsidRPr="0025651A">
        <w:rPr>
          <w:b/>
          <w:lang w:val="en-US"/>
        </w:rPr>
        <w:t>Ind</w:t>
      </w:r>
      <w:r w:rsidRPr="0025651A">
        <w:t xml:space="preserve">) </w:t>
      </w:r>
      <w:r w:rsidRPr="00EB33A9">
        <w:t>составить</w:t>
      </w:r>
      <w:r w:rsidRPr="0025651A">
        <w:t xml:space="preserve"> и </w:t>
      </w:r>
      <w:r w:rsidRPr="00EB33A9">
        <w:t>заполнить</w:t>
      </w:r>
      <w:r w:rsidRPr="0025651A">
        <w:t xml:space="preserve"> таблицу переключений на выходе шифратора </w:t>
      </w:r>
      <w:r w:rsidRPr="0025651A">
        <w:rPr>
          <w:b/>
          <w:lang w:val="en-US"/>
        </w:rPr>
        <w:t>CD</w:t>
      </w:r>
      <w:r w:rsidR="00742352">
        <w:t xml:space="preserve"> 8</w:t>
      </w:r>
      <w:r w:rsidR="00742352">
        <w:rPr>
          <w:rFonts w:cs="Times New Roman"/>
        </w:rPr>
        <w:t>×</w:t>
      </w:r>
      <w:r w:rsidRPr="0025651A">
        <w:t>3</w:t>
      </w:r>
      <w:r w:rsidR="00742352">
        <w:t xml:space="preserve"> (табл.</w:t>
      </w:r>
      <w:r w:rsidR="00FC7741">
        <w:t xml:space="preserve"> </w:t>
      </w:r>
      <w:r w:rsidR="000444B8">
        <w:t>7.5</w:t>
      </w:r>
      <w:r w:rsidR="00FC7741">
        <w:t>)</w:t>
      </w:r>
      <w:r w:rsidRPr="0025651A">
        <w:rPr>
          <w:spacing w:val="-2"/>
        </w:rPr>
        <w:t>.</w:t>
      </w:r>
    </w:p>
    <w:p w:rsidR="00FC7741" w:rsidRDefault="00FC7741" w:rsidP="00FC7741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</w:t>
      </w:r>
      <w:r w:rsidR="000444B8">
        <w:rPr>
          <w:sz w:val="24"/>
          <w:szCs w:val="24"/>
        </w:rPr>
        <w:t>7.5</w:t>
      </w:r>
    </w:p>
    <w:p w:rsidR="00FC7741" w:rsidRPr="00742352" w:rsidRDefault="00FC7741" w:rsidP="00FC7741">
      <w:pPr>
        <w:spacing w:after="120"/>
        <w:ind w:firstLine="0"/>
        <w:jc w:val="center"/>
        <w:rPr>
          <w:b/>
          <w:sz w:val="24"/>
          <w:szCs w:val="24"/>
        </w:rPr>
      </w:pPr>
      <w:r w:rsidRPr="00742352">
        <w:rPr>
          <w:b/>
          <w:sz w:val="24"/>
          <w:szCs w:val="24"/>
        </w:rPr>
        <w:t xml:space="preserve">Переключение на выходах </w:t>
      </w:r>
      <w:r w:rsidR="00742352">
        <w:rPr>
          <w:b/>
          <w:sz w:val="24"/>
          <w:szCs w:val="24"/>
        </w:rPr>
        <w:t>шифратора DC 3</w:t>
      </w:r>
      <w:r w:rsidR="00742352">
        <w:rPr>
          <w:rFonts w:cs="Times New Roman"/>
          <w:b/>
          <w:sz w:val="24"/>
          <w:szCs w:val="24"/>
        </w:rPr>
        <w:t>×</w:t>
      </w:r>
      <w:r w:rsidRPr="00742352">
        <w:rPr>
          <w:b/>
          <w:sz w:val="24"/>
          <w:szCs w:val="24"/>
        </w:rPr>
        <w:t>8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A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B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C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Y0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FC7741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b/>
                <w:sz w:val="24"/>
                <w:szCs w:val="24"/>
                <w:lang w:val="en-US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C7741" w:rsidRPr="00742352" w:rsidRDefault="00FC7741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</w:tbl>
    <w:p w:rsidR="00FC7741" w:rsidRPr="00742352" w:rsidRDefault="00FC7741" w:rsidP="00742352">
      <w:pPr>
        <w:ind w:firstLine="0"/>
        <w:jc w:val="right"/>
        <w:rPr>
          <w:sz w:val="24"/>
          <w:szCs w:val="24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76"/>
        <w:gridCol w:w="865"/>
        <w:gridCol w:w="865"/>
        <w:gridCol w:w="865"/>
        <w:gridCol w:w="865"/>
        <w:gridCol w:w="865"/>
        <w:gridCol w:w="866"/>
        <w:gridCol w:w="866"/>
        <w:gridCol w:w="866"/>
        <w:gridCol w:w="795"/>
      </w:tblGrid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3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4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5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6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  <w:lang w:val="en-US"/>
              </w:rPr>
              <w:t>Y</w:t>
            </w:r>
            <w:r w:rsidRPr="00742352">
              <w:rPr>
                <w:b/>
                <w:sz w:val="24"/>
                <w:szCs w:val="24"/>
              </w:rPr>
              <w:t>7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1</w:t>
            </w: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  <w:r w:rsidRPr="00742352">
              <w:rPr>
                <w:sz w:val="24"/>
                <w:szCs w:val="24"/>
              </w:rPr>
              <w:t>0</w:t>
            </w: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А0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А1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42352" w:rsidRPr="00742352" w:rsidTr="00742352">
        <w:trPr>
          <w:trHeight w:val="340"/>
        </w:trPr>
        <w:tc>
          <w:tcPr>
            <w:tcW w:w="45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42352" w:rsidRPr="00742352" w:rsidRDefault="00742352" w:rsidP="00742352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742352">
              <w:rPr>
                <w:b/>
                <w:sz w:val="24"/>
                <w:szCs w:val="24"/>
              </w:rPr>
              <w:t>А2</w:t>
            </w: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51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4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742352" w:rsidRPr="00742352" w:rsidRDefault="00742352" w:rsidP="00742352">
            <w:pPr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:rsidR="00742352" w:rsidRDefault="00742352" w:rsidP="00FC7741">
      <w:pPr>
        <w:rPr>
          <w:b/>
        </w:rPr>
      </w:pPr>
    </w:p>
    <w:p w:rsidR="00826477" w:rsidRPr="0025651A" w:rsidRDefault="00826477" w:rsidP="00FC7741">
      <w:r w:rsidRPr="00EB33A9">
        <w:t>Преобразовать</w:t>
      </w:r>
      <w:r w:rsidRPr="0025651A">
        <w:rPr>
          <w:b/>
        </w:rPr>
        <w:t xml:space="preserve"> </w:t>
      </w:r>
      <w:r w:rsidRPr="0025651A">
        <w:t xml:space="preserve">схему дешифратора </w:t>
      </w:r>
      <w:r w:rsidRPr="0025651A">
        <w:rPr>
          <w:b/>
          <w:lang w:val="en-US"/>
        </w:rPr>
        <w:t>DC</w:t>
      </w:r>
      <w:r w:rsidR="00CE7531">
        <w:t xml:space="preserve"> 3</w:t>
      </w:r>
      <w:r w:rsidR="00CE7531">
        <w:rPr>
          <w:rFonts w:cs="Times New Roman"/>
        </w:rPr>
        <w:t>×</w:t>
      </w:r>
      <w:r w:rsidRPr="0025651A">
        <w:t xml:space="preserve">8 и шифратора </w:t>
      </w:r>
      <w:r w:rsidRPr="0025651A">
        <w:rPr>
          <w:b/>
          <w:lang w:val="en-US"/>
        </w:rPr>
        <w:t>CD</w:t>
      </w:r>
      <w:r w:rsidR="00CE7531">
        <w:t xml:space="preserve"> 8</w:t>
      </w:r>
      <w:r w:rsidR="00CE7531">
        <w:rPr>
          <w:rFonts w:cs="Times New Roman"/>
        </w:rPr>
        <w:t>×</w:t>
      </w:r>
      <w:r w:rsidR="003F31E4">
        <w:t>3 (см. рис. 7.24</w:t>
      </w:r>
      <w:r w:rsidRPr="0025651A">
        <w:t xml:space="preserve">) в схему </w:t>
      </w:r>
      <w:r w:rsidRPr="0025651A">
        <w:rPr>
          <w:b/>
          <w:lang w:val="en-US"/>
        </w:rPr>
        <w:t>DC</w:t>
      </w:r>
      <w:r w:rsidR="00CE7531">
        <w:t xml:space="preserve"> 2</w:t>
      </w:r>
      <w:r w:rsidR="00CE7531">
        <w:rPr>
          <w:rFonts w:cs="Times New Roman"/>
        </w:rPr>
        <w:t>×</w:t>
      </w:r>
      <w:r w:rsidRPr="0025651A">
        <w:t xml:space="preserve">4 и шифратора </w:t>
      </w:r>
      <w:r w:rsidRPr="0025651A">
        <w:rPr>
          <w:b/>
          <w:lang w:val="en-US"/>
        </w:rPr>
        <w:t>CD</w:t>
      </w:r>
      <w:r w:rsidR="00CE7531">
        <w:t xml:space="preserve"> 4</w:t>
      </w:r>
      <w:r w:rsidR="00CE7531">
        <w:rPr>
          <w:rFonts w:cs="Times New Roman"/>
        </w:rPr>
        <w:t>×</w:t>
      </w:r>
      <w:r w:rsidRPr="0025651A">
        <w:t xml:space="preserve">2, отсоединив провод </w:t>
      </w:r>
      <w:r w:rsidRPr="0025651A">
        <w:rPr>
          <w:b/>
        </w:rPr>
        <w:t>С</w:t>
      </w:r>
      <w:r w:rsidRPr="0025651A">
        <w:t xml:space="preserve">, подходящий к дешифратору, и провод </w:t>
      </w:r>
      <w:r w:rsidRPr="0025651A">
        <w:rPr>
          <w:b/>
          <w:lang w:val="en-US"/>
        </w:rPr>
        <w:t>A</w:t>
      </w:r>
      <w:r w:rsidRPr="0025651A">
        <w:rPr>
          <w:b/>
        </w:rPr>
        <w:t>2</w:t>
      </w:r>
      <w:r w:rsidRPr="0025651A">
        <w:t xml:space="preserve"> с выхода шифратора, и </w:t>
      </w:r>
      <w:r w:rsidRPr="00EB33A9">
        <w:t>составить</w:t>
      </w:r>
      <w:r w:rsidRPr="0025651A">
        <w:t xml:space="preserve"> таблицы переключений дешифратора 2</w:t>
      </w:r>
      <w:r w:rsidR="00CE7531">
        <w:rPr>
          <w:rFonts w:cs="Times New Roman"/>
        </w:rPr>
        <w:t>×</w:t>
      </w:r>
      <w:r w:rsidR="00CE7531">
        <w:t>4 и шифратора 4</w:t>
      </w:r>
      <w:r w:rsidR="00CE7531">
        <w:rPr>
          <w:rFonts w:cs="Times New Roman"/>
        </w:rPr>
        <w:t>×</w:t>
      </w:r>
      <w:r w:rsidRPr="0025651A">
        <w:t>2.</w:t>
      </w:r>
    </w:p>
    <w:p w:rsidR="00826477" w:rsidRPr="0025651A" w:rsidRDefault="00826477" w:rsidP="00FC7741">
      <w:r w:rsidRPr="0025651A">
        <w:rPr>
          <w:b/>
        </w:rPr>
        <w:t>Задание 3</w:t>
      </w:r>
      <w:r w:rsidRPr="0025651A">
        <w:t xml:space="preserve">. </w:t>
      </w:r>
      <w:r w:rsidRPr="00EB33A9">
        <w:t>С</w:t>
      </w:r>
      <w:r w:rsidRPr="00EB33A9">
        <w:rPr>
          <w:rStyle w:val="ac"/>
        </w:rPr>
        <w:t>обрать</w:t>
      </w:r>
      <w:r w:rsidRPr="00ED5BD8">
        <w:rPr>
          <w:rStyle w:val="ac"/>
          <w:b w:val="0"/>
        </w:rPr>
        <w:t xml:space="preserve"> на рабочем поле среды </w:t>
      </w:r>
      <w:r w:rsidRPr="00ED5BD8">
        <w:rPr>
          <w:rStyle w:val="ac"/>
          <w:b w:val="0"/>
          <w:lang w:val="en-US"/>
        </w:rPr>
        <w:t>Multisim</w:t>
      </w:r>
      <w:r w:rsidRPr="00ED5BD8">
        <w:rPr>
          <w:rStyle w:val="ac"/>
          <w:b w:val="0"/>
        </w:rPr>
        <w:t xml:space="preserve"> схему для испытания</w:t>
      </w:r>
      <w:r w:rsidRPr="0025651A">
        <w:rPr>
          <w:rStyle w:val="ac"/>
        </w:rPr>
        <w:t xml:space="preserve"> </w:t>
      </w:r>
      <w:r w:rsidRPr="0025651A">
        <w:rPr>
          <w:i/>
        </w:rPr>
        <w:t xml:space="preserve">демультиплексора </w:t>
      </w:r>
      <w:r w:rsidRPr="0025651A">
        <w:rPr>
          <w:rStyle w:val="ac"/>
          <w:lang w:val="en-US"/>
        </w:rPr>
        <w:t>DMS</w:t>
      </w:r>
      <w:r w:rsidRPr="0025651A">
        <w:rPr>
          <w:rStyle w:val="ac"/>
        </w:rPr>
        <w:t xml:space="preserve"> </w:t>
      </w:r>
      <w:r w:rsidRPr="00ED5BD8">
        <w:rPr>
          <w:rStyle w:val="ac"/>
          <w:b w:val="0"/>
        </w:rPr>
        <w:t>(р</w:t>
      </w:r>
      <w:r w:rsidR="00ED5BD8">
        <w:rPr>
          <w:rStyle w:val="ac"/>
          <w:b w:val="0"/>
        </w:rPr>
        <w:t xml:space="preserve">ис. </w:t>
      </w:r>
      <w:r w:rsidR="000444B8">
        <w:rPr>
          <w:rStyle w:val="ac"/>
          <w:b w:val="0"/>
        </w:rPr>
        <w:t>7.25</w:t>
      </w:r>
      <w:r w:rsidRPr="00ED5BD8">
        <w:rPr>
          <w:rStyle w:val="ac"/>
          <w:b w:val="0"/>
        </w:rPr>
        <w:t>)</w:t>
      </w:r>
      <w:r w:rsidRPr="0025651A">
        <w:rPr>
          <w:rStyle w:val="ac"/>
        </w:rPr>
        <w:t xml:space="preserve">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 xml:space="preserve">понентов </w:t>
      </w:r>
      <w:r w:rsidR="00CA4CD1">
        <w:t>их параметры или режимы работы.</w:t>
      </w:r>
    </w:p>
    <w:p w:rsidR="00CA4CD1" w:rsidRDefault="00CE7531" w:rsidP="00CE7531">
      <w:pPr>
        <w:spacing w:before="280" w:after="120"/>
        <w:ind w:firstLine="0"/>
        <w:jc w:val="center"/>
        <w:rPr>
          <w:i/>
        </w:rPr>
      </w:pPr>
      <w:r>
        <w:rPr>
          <w:noProof/>
          <w:lang w:eastAsia="ru-RU"/>
        </w:rPr>
        <w:drawing>
          <wp:inline distT="0" distB="0" distL="0" distR="0" wp14:anchorId="09205C9B" wp14:editId="5C4D925F">
            <wp:extent cx="3502994" cy="2498725"/>
            <wp:effectExtent l="0" t="0" r="2540" b="0"/>
            <wp:docPr id="1385" name="Рисунок 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13109" cy="25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CD1" w:rsidRPr="00473FCE" w:rsidRDefault="000444B8" w:rsidP="00CA4CD1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7.25</w:t>
      </w:r>
      <w:r w:rsidR="00CE7531">
        <w:rPr>
          <w:b w:val="0"/>
          <w:sz w:val="24"/>
          <w:szCs w:val="24"/>
        </w:rPr>
        <w:t>.</w:t>
      </w:r>
      <w:r w:rsidR="00CA4CD1" w:rsidRPr="0065019C">
        <w:rPr>
          <w:b w:val="0"/>
          <w:sz w:val="24"/>
          <w:szCs w:val="24"/>
        </w:rPr>
        <w:t xml:space="preserve"> </w:t>
      </w:r>
      <w:r w:rsidR="00CA4CD1">
        <w:rPr>
          <w:b w:val="0"/>
          <w:sz w:val="24"/>
          <w:szCs w:val="24"/>
        </w:rPr>
        <w:t>Схема для испытаний демультиплексора</w:t>
      </w:r>
    </w:p>
    <w:p w:rsidR="00826477" w:rsidRPr="0025651A" w:rsidRDefault="00826477" w:rsidP="00CA4CD1">
      <w:r w:rsidRPr="0025651A">
        <w:rPr>
          <w:i/>
        </w:rPr>
        <w:t>Демультиплексор</w:t>
      </w:r>
      <w:r w:rsidRPr="0025651A">
        <w:t xml:space="preserve"> </w:t>
      </w:r>
      <w:r w:rsidRPr="0025651A">
        <w:rPr>
          <w:b/>
          <w:lang w:val="en-US"/>
        </w:rPr>
        <w:t>DMS</w:t>
      </w:r>
      <w:r w:rsidR="000444B8">
        <w:rPr>
          <w:b/>
        </w:rPr>
        <w:t xml:space="preserve"> (л</w:t>
      </w:r>
      <w:r w:rsidRPr="0025651A">
        <w:rPr>
          <w:b/>
        </w:rPr>
        <w:t xml:space="preserve">огические микросхемы </w:t>
      </w:r>
      <w:r w:rsidRPr="0025651A">
        <w:rPr>
          <w:b/>
          <w:lang w:val="en-US"/>
        </w:rPr>
        <w:t>CMOS</w:t>
      </w:r>
      <w:r w:rsidRPr="0025651A">
        <w:rPr>
          <w:b/>
        </w:rPr>
        <w:t>\74</w:t>
      </w:r>
      <w:r w:rsidRPr="0025651A">
        <w:rPr>
          <w:b/>
          <w:lang w:val="en-US"/>
        </w:rPr>
        <w:t>HC</w:t>
      </w:r>
      <w:r w:rsidRPr="0025651A">
        <w:rPr>
          <w:b/>
        </w:rPr>
        <w:t>_4</w:t>
      </w:r>
      <w:r w:rsidRPr="0025651A">
        <w:rPr>
          <w:b/>
          <w:lang w:val="en-US"/>
        </w:rPr>
        <w:t>V</w:t>
      </w:r>
      <w:r w:rsidR="000444B8">
        <w:rPr>
          <w:b/>
        </w:rPr>
        <w:t xml:space="preserve"> –</w:t>
      </w:r>
      <w:r w:rsidRPr="0025651A">
        <w:rPr>
          <w:b/>
        </w:rPr>
        <w:t xml:space="preserve"> 74HC137D_4V)</w:t>
      </w:r>
      <w:r w:rsidR="00CE7531">
        <w:t xml:space="preserve"> 1</w:t>
      </w:r>
      <w:r w:rsidR="00CE7531">
        <w:rPr>
          <w:rFonts w:cs="Times New Roman"/>
        </w:rPr>
        <w:t>×</w:t>
      </w:r>
      <w:r w:rsidR="00CE7531">
        <w:t xml:space="preserve">8 (из 1 в 8) </w:t>
      </w:r>
      <w:r w:rsidRPr="0025651A">
        <w:t xml:space="preserve">имеет один информационный вход (с активными высоким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и низким 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 xml:space="preserve"> уровнями), три адресных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A2080E">
        <w:t xml:space="preserve"> </w:t>
      </w:r>
      <w:r w:rsidRPr="0025651A">
        <w:t xml:space="preserve">входа, разрешающий </w:t>
      </w:r>
      <w:r w:rsidRPr="0025651A">
        <w:rPr>
          <w:b/>
          <w:lang w:val="en-US"/>
        </w:rPr>
        <w:t>GL</w:t>
      </w:r>
      <w:r w:rsidRPr="0025651A">
        <w:t xml:space="preserve"> вход с активным низким уровнем и восемь </w:t>
      </w:r>
      <w:r w:rsidRPr="0025651A">
        <w:rPr>
          <w:b/>
          <w:lang w:val="en-US"/>
        </w:rPr>
        <w:t>Y</w:t>
      </w:r>
      <w:r w:rsidRPr="0025651A">
        <w:rPr>
          <w:b/>
        </w:rPr>
        <w:t>0</w:t>
      </w:r>
      <w:r w:rsidRPr="0025651A">
        <w:t xml:space="preserve">, </w:t>
      </w:r>
      <w:r w:rsidRPr="0025651A">
        <w:rPr>
          <w:b/>
          <w:lang w:val="en-US"/>
        </w:rPr>
        <w:t>Y</w:t>
      </w:r>
      <w:r w:rsidRPr="0025651A">
        <w:rPr>
          <w:b/>
        </w:rPr>
        <w:t>1</w:t>
      </w:r>
      <w:r w:rsidRPr="0025651A">
        <w:t xml:space="preserve">, …, </w:t>
      </w:r>
      <w:r w:rsidRPr="0025651A">
        <w:rPr>
          <w:b/>
          <w:lang w:val="en-US"/>
        </w:rPr>
        <w:t>Y</w:t>
      </w:r>
      <w:r w:rsidRPr="0025651A">
        <w:rPr>
          <w:b/>
        </w:rPr>
        <w:t>7</w:t>
      </w:r>
      <w:r w:rsidRPr="0025651A">
        <w:t xml:space="preserve"> инверсных выходов, соедин</w:t>
      </w:r>
      <w:r w:rsidR="00E51320">
        <w:t>е</w:t>
      </w:r>
      <w:r w:rsidRPr="0025651A">
        <w:t xml:space="preserve">нных с входами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. На вход анализатора также подаются сигналы с адресных входов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, </w:t>
      </w:r>
      <w:r w:rsidRPr="0025651A">
        <w:rPr>
          <w:b/>
        </w:rPr>
        <w:t>С</w:t>
      </w:r>
      <w:r w:rsidRPr="0025651A">
        <w:t xml:space="preserve">.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</w:t>
      </w:r>
      <w:r w:rsidRPr="0025651A">
        <w:lastRenderedPageBreak/>
        <w:t xml:space="preserve">и </w:t>
      </w:r>
      <w:r w:rsidRPr="0025651A">
        <w:rPr>
          <w:b/>
        </w:rPr>
        <w:t>С</w:t>
      </w:r>
      <w:r w:rsidRPr="0025651A">
        <w:t xml:space="preserve"> можно сформировать восемь тр</w:t>
      </w:r>
      <w:r w:rsidR="00E51320">
        <w:t>е</w:t>
      </w:r>
      <w:r w:rsidRPr="0025651A">
        <w:t xml:space="preserve">хразрядных двоичных адресных слов. При последовательной подаче формируемых ключами адресных слов от 111 до 000 на экран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при моделировании выводятся 8-разрядные кодовые последовательности с одним активным (низким) уровнем. </w:t>
      </w:r>
    </w:p>
    <w:p w:rsidR="00826477" w:rsidRPr="0025651A" w:rsidRDefault="00826477" w:rsidP="00CA4CD1">
      <w:r w:rsidRPr="0025651A">
        <w:t xml:space="preserve">Для обеспечения медленного перемещения лучей на экране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</w:t>
      </w:r>
      <w:r w:rsidRPr="00EB33A9">
        <w:t>установить</w:t>
      </w:r>
      <w:r w:rsidRPr="0025651A">
        <w:rPr>
          <w:b/>
        </w:rPr>
        <w:t xml:space="preserve"> </w:t>
      </w:r>
      <w:r w:rsidRPr="0025651A">
        <w:t xml:space="preserve">тактовую частоту его таймера </w:t>
      </w:r>
      <w:r w:rsidRPr="0025651A">
        <w:rPr>
          <w:i/>
          <w:lang w:val="en-US"/>
        </w:rPr>
        <w:t>f</w:t>
      </w:r>
      <w:r w:rsidRPr="0025651A">
        <w:rPr>
          <w:i/>
          <w:vertAlign w:val="subscript"/>
          <w:lang w:val="en-US"/>
        </w:rPr>
        <w:t>a</w:t>
      </w:r>
      <w:r w:rsidRPr="0025651A">
        <w:t xml:space="preserve"> = 500 Гц и число импульсов, приходящихся на одно деление, </w:t>
      </w:r>
      <w:r w:rsidRPr="0025651A">
        <w:rPr>
          <w:b/>
        </w:rPr>
        <w:t>Время/Дел</w:t>
      </w:r>
      <w:r w:rsidRPr="0025651A">
        <w:t xml:space="preserve"> = 80. </w:t>
      </w:r>
    </w:p>
    <w:p w:rsidR="00826477" w:rsidRPr="0025651A" w:rsidRDefault="00826477" w:rsidP="00CA4CD1">
      <w:r w:rsidRPr="00EB33A9">
        <w:t>Задать</w:t>
      </w:r>
      <w:r w:rsidRPr="0025651A">
        <w:t xml:space="preserve"> код ключей 111 и </w:t>
      </w:r>
      <w:r w:rsidRPr="00EB33A9">
        <w:t>щелкнуть</w:t>
      </w:r>
      <w:r w:rsidRPr="0025651A">
        <w:t xml:space="preserve"> мышью на кнопке </w:t>
      </w:r>
      <w:r w:rsidRPr="0025651A">
        <w:rPr>
          <w:b/>
          <w:lang w:val="en-US"/>
        </w:rPr>
        <w:t>Run</w:t>
      </w:r>
      <w:r w:rsidRPr="0025651A">
        <w:rPr>
          <w:b/>
        </w:rPr>
        <w:t>/</w:t>
      </w:r>
      <w:r w:rsidRPr="0025651A">
        <w:rPr>
          <w:b/>
          <w:lang w:val="en-US"/>
        </w:rPr>
        <w:t>Stop</w:t>
      </w:r>
      <w:r w:rsidRPr="0025651A">
        <w:t>.</w:t>
      </w:r>
      <w:r w:rsidRPr="0025651A">
        <w:rPr>
          <w:b/>
        </w:rPr>
        <w:t xml:space="preserve"> </w:t>
      </w:r>
      <w:r w:rsidRPr="0025651A">
        <w:t>Кривые адресных и выходных логических сигналов медленно разворачиваются во времени на экране анализатора.</w:t>
      </w:r>
    </w:p>
    <w:p w:rsidR="00826477" w:rsidRPr="0025651A" w:rsidRDefault="00826477" w:rsidP="00CA4CD1">
      <w:r w:rsidRPr="00EB33A9">
        <w:t>Повторять</w:t>
      </w:r>
      <w:r w:rsidRPr="0025651A">
        <w:t xml:space="preserve"> перечисленные выше операции для спадающих сч</w:t>
      </w:r>
      <w:r w:rsidR="00E51320">
        <w:t>е</w:t>
      </w:r>
      <w:r w:rsidRPr="0025651A">
        <w:t>тных комбинаций адресных сигналов (с 110 до 000) до тех пор, пока не будет записан процесс моделирования п</w:t>
      </w:r>
      <w:r w:rsidR="00CE7531">
        <w:t>ри адресном слове 000</w:t>
      </w:r>
      <w:r w:rsidRPr="0025651A">
        <w:t xml:space="preserve">. </w:t>
      </w:r>
    </w:p>
    <w:p w:rsidR="00826477" w:rsidRPr="0025651A" w:rsidRDefault="00826477" w:rsidP="00CA4CD1">
      <w:r w:rsidRPr="00EB33A9">
        <w:rPr>
          <w:noProof/>
        </w:rPr>
        <w:t>Убедиться</w:t>
      </w:r>
      <w:r w:rsidRPr="0025651A">
        <w:rPr>
          <w:noProof/>
        </w:rPr>
        <w:t>,</w:t>
      </w:r>
      <w:r w:rsidRPr="0025651A">
        <w:t xml:space="preserve"> что для каждой комбинации адресных сигналов демультиплексор формирует логический 0 на одном из восьми выходов, номер которого соответствует определенному кодовому слову на входе, т. е. демультиплексор подобен коммутатору, посредством которого поток цифровой информации разделяется на 8 выходных потоков. </w:t>
      </w:r>
    </w:p>
    <w:p w:rsidR="00826477" w:rsidRPr="0025651A" w:rsidRDefault="00826477" w:rsidP="00CA4CD1">
      <w:r w:rsidRPr="00EB33A9">
        <w:t>Скопировать</w:t>
      </w:r>
      <w:r w:rsidRPr="0025651A">
        <w:rPr>
          <w:b/>
        </w:rPr>
        <w:t xml:space="preserve"> </w:t>
      </w:r>
      <w:r w:rsidR="000444B8">
        <w:t>схему (рис. 7.25</w:t>
      </w:r>
      <w:r w:rsidRPr="0025651A">
        <w:t>) и временные диаграммы входных и выходных сигналов на страницу отч</w:t>
      </w:r>
      <w:r w:rsidR="00E51320">
        <w:t>е</w:t>
      </w:r>
      <w:r w:rsidRPr="0025651A">
        <w:t>та.</w:t>
      </w:r>
    </w:p>
    <w:p w:rsidR="00826477" w:rsidRPr="0025651A" w:rsidRDefault="00826477" w:rsidP="00CA4CD1">
      <w:r w:rsidRPr="0025651A">
        <w:t xml:space="preserve">Если адресные входы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принять в качестве информационных входов, а вход </w:t>
      </w:r>
      <w:r w:rsidRPr="0025651A">
        <w:rPr>
          <w:b/>
          <w:lang w:val="en-US"/>
        </w:rPr>
        <w:t>G</w:t>
      </w:r>
      <w:r w:rsidRPr="0025651A">
        <w:rPr>
          <w:b/>
        </w:rPr>
        <w:t>1</w:t>
      </w:r>
      <w:r w:rsidRPr="0025651A">
        <w:t xml:space="preserve"> (</w:t>
      </w:r>
      <w:r w:rsidRPr="0025651A">
        <w:rPr>
          <w:b/>
          <w:lang w:val="en-US"/>
        </w:rPr>
        <w:t>G</w:t>
      </w:r>
      <w:r w:rsidRPr="0025651A">
        <w:rPr>
          <w:b/>
        </w:rPr>
        <w:t>2</w:t>
      </w:r>
      <w:r w:rsidRPr="0025651A">
        <w:t>) в качестве входа разрешения работы, то мультиплексор превратится в дешифратор.</w:t>
      </w:r>
    </w:p>
    <w:p w:rsidR="00826477" w:rsidRDefault="00826477" w:rsidP="00CA4CD1">
      <w:r w:rsidRPr="00CA4CD1">
        <w:rPr>
          <w:b/>
        </w:rPr>
        <w:t>Задание 4.</w:t>
      </w:r>
      <w:r w:rsidRPr="0025651A">
        <w:t xml:space="preserve"> </w:t>
      </w:r>
      <w:r w:rsidRPr="00795C12">
        <w:rPr>
          <w:b/>
        </w:rPr>
        <w:t>С</w:t>
      </w:r>
      <w:r w:rsidRPr="00795C12">
        <w:rPr>
          <w:rStyle w:val="ac"/>
        </w:rPr>
        <w:t xml:space="preserve">обрать </w:t>
      </w:r>
      <w:r w:rsidRPr="00CA4CD1">
        <w:rPr>
          <w:rStyle w:val="ac"/>
          <w:b w:val="0"/>
        </w:rPr>
        <w:t xml:space="preserve">на рабочем поле среды </w:t>
      </w:r>
      <w:r w:rsidRPr="00CA4CD1">
        <w:rPr>
          <w:rStyle w:val="ac"/>
          <w:b w:val="0"/>
          <w:lang w:val="en-US"/>
        </w:rPr>
        <w:t>Multisim</w:t>
      </w:r>
      <w:r w:rsidRPr="00CA4CD1">
        <w:rPr>
          <w:rStyle w:val="ac"/>
          <w:b w:val="0"/>
        </w:rPr>
        <w:t xml:space="preserve"> схему</w:t>
      </w:r>
      <w:r w:rsidRPr="0025651A">
        <w:rPr>
          <w:rStyle w:val="ac"/>
        </w:rPr>
        <w:t xml:space="preserve"> </w:t>
      </w:r>
      <w:r w:rsidR="000444B8">
        <w:rPr>
          <w:rStyle w:val="ac"/>
          <w:b w:val="0"/>
        </w:rPr>
        <w:t>(рис. 7.26</w:t>
      </w:r>
      <w:r w:rsidRPr="00CA4CD1">
        <w:rPr>
          <w:rStyle w:val="ac"/>
          <w:b w:val="0"/>
        </w:rPr>
        <w:t>) для испытания</w:t>
      </w:r>
      <w:r w:rsidRPr="0025651A">
        <w:rPr>
          <w:rStyle w:val="ac"/>
        </w:rPr>
        <w:t xml:space="preserve"> </w:t>
      </w:r>
      <w:r w:rsidRPr="0025651A">
        <w:rPr>
          <w:i/>
        </w:rPr>
        <w:t xml:space="preserve">мультиплексора </w:t>
      </w:r>
      <w:r w:rsidRPr="0025651A">
        <w:rPr>
          <w:rStyle w:val="ac"/>
          <w:lang w:val="en-US"/>
        </w:rPr>
        <w:t>MS</w:t>
      </w:r>
      <w:r w:rsidR="00795C12">
        <w:rPr>
          <w:rStyle w:val="ac"/>
        </w:rPr>
        <w:t xml:space="preserve"> 8</w:t>
      </w:r>
      <w:r w:rsidR="00795C12">
        <w:rPr>
          <w:rStyle w:val="ac"/>
          <w:rFonts w:cs="Times New Roman"/>
        </w:rPr>
        <w:t>×</w:t>
      </w:r>
      <w:r w:rsidRPr="0025651A">
        <w:rPr>
          <w:rStyle w:val="ac"/>
        </w:rPr>
        <w:t xml:space="preserve">1 (из 8 в 1) (Логические микросхемы </w:t>
      </w:r>
      <w:r w:rsidRPr="0025651A">
        <w:rPr>
          <w:rStyle w:val="ac"/>
          <w:lang w:val="en-US"/>
        </w:rPr>
        <w:t>TTL</w:t>
      </w:r>
      <w:r w:rsidRPr="0025651A">
        <w:rPr>
          <w:rStyle w:val="ac"/>
        </w:rPr>
        <w:t>\74</w:t>
      </w:r>
      <w:r w:rsidRPr="0025651A">
        <w:rPr>
          <w:rStyle w:val="ac"/>
          <w:lang w:val="en-US"/>
        </w:rPr>
        <w:t>STD</w:t>
      </w:r>
      <w:r w:rsidRPr="0025651A">
        <w:rPr>
          <w:rStyle w:val="ac"/>
        </w:rPr>
        <w:t>\74151</w:t>
      </w:r>
      <w:r w:rsidRPr="0025651A">
        <w:rPr>
          <w:rStyle w:val="ac"/>
          <w:lang w:val="en-US"/>
        </w:rPr>
        <w:t>N</w:t>
      </w:r>
      <w:r w:rsidRPr="0025651A">
        <w:rPr>
          <w:rStyle w:val="ac"/>
        </w:rPr>
        <w:t xml:space="preserve">) </w:t>
      </w:r>
      <w:r w:rsidRPr="0025651A">
        <w:t xml:space="preserve">и </w:t>
      </w:r>
      <w:r w:rsidRPr="00EB33A9">
        <w:t>установить</w:t>
      </w:r>
      <w:r w:rsidR="00CA4CD1">
        <w:t xml:space="preserve"> в диалоговых окнах ком</w:t>
      </w:r>
      <w:r w:rsidRPr="0025651A">
        <w:t>понентов их параметры или режимы работы.</w:t>
      </w:r>
    </w:p>
    <w:p w:rsidR="00795C12" w:rsidRDefault="00795C12" w:rsidP="00795C12">
      <w:r w:rsidRPr="0025651A">
        <w:rPr>
          <w:spacing w:val="-2"/>
        </w:rPr>
        <w:t>Мультиплексор М</w:t>
      </w:r>
      <w:r w:rsidRPr="0025651A">
        <w:rPr>
          <w:spacing w:val="-2"/>
          <w:lang w:val="en-US"/>
        </w:rPr>
        <w:t>S</w:t>
      </w:r>
      <w:r w:rsidRPr="0025651A">
        <w:rPr>
          <w:spacing w:val="-2"/>
        </w:rPr>
        <w:t xml:space="preserve"> с разрешающим входом </w:t>
      </w:r>
      <w:r w:rsidRPr="0025651A">
        <w:rPr>
          <w:spacing w:val="-2"/>
          <w:lang w:val="en-US"/>
        </w:rPr>
        <w:t>G</w:t>
      </w:r>
      <w:r w:rsidRPr="0025651A">
        <w:rPr>
          <w:spacing w:val="-2"/>
        </w:rPr>
        <w:t xml:space="preserve"> осуществляет передачу сигнала с каждого информационного входа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>
        <w:rPr>
          <w:spacing w:val="-2"/>
        </w:rPr>
        <w:t>, заданного 3-раз</w:t>
      </w:r>
      <w:r w:rsidRPr="0025651A">
        <w:rPr>
          <w:spacing w:val="-2"/>
        </w:rPr>
        <w:t xml:space="preserve">рядным кодом АВС – адресом выбираемого входа, на единственный выход </w:t>
      </w:r>
      <w:r w:rsidRPr="0025651A">
        <w:rPr>
          <w:spacing w:val="-2"/>
          <w:lang w:val="en-US"/>
        </w:rPr>
        <w:t>Y</w:t>
      </w:r>
      <w:r w:rsidRPr="0025651A">
        <w:rPr>
          <w:spacing w:val="-2"/>
        </w:rPr>
        <w:t>. Разрядность (3) управляющего сигнала определяет количество входов</w:t>
      </w:r>
      <w:r>
        <w:rPr>
          <w:spacing w:val="-2"/>
        </w:rPr>
        <w:t xml:space="preserve"> </w:t>
      </w:r>
      <w:r w:rsidRPr="0025651A">
        <w:rPr>
          <w:spacing w:val="-2"/>
        </w:rPr>
        <w:t>(2</w:t>
      </w:r>
      <w:r w:rsidRPr="0025651A">
        <w:rPr>
          <w:spacing w:val="-2"/>
          <w:vertAlign w:val="superscript"/>
        </w:rPr>
        <w:t>3</w:t>
      </w:r>
      <w:r w:rsidRPr="0025651A">
        <w:rPr>
          <w:spacing w:val="-2"/>
        </w:rPr>
        <w:t xml:space="preserve"> = 8), с которых мультиплексор может принимать</w:t>
      </w:r>
      <w:r w:rsidRPr="0025651A">
        <w:t xml:space="preserve"> информацию. Если предположить, что к входам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0,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 xml:space="preserve">1, …, </w:t>
      </w:r>
      <w:r w:rsidRPr="0025651A">
        <w:rPr>
          <w:spacing w:val="-2"/>
          <w:lang w:val="en-US"/>
        </w:rPr>
        <w:t>D</w:t>
      </w:r>
      <w:r w:rsidRPr="0025651A">
        <w:rPr>
          <w:spacing w:val="-2"/>
        </w:rPr>
        <w:t>7</w:t>
      </w:r>
      <w:r w:rsidRPr="0025651A">
        <w:t xml:space="preserve"> мультиплексора </w:t>
      </w:r>
      <w:r w:rsidRPr="0025651A">
        <w:rPr>
          <w:spacing w:val="-2"/>
          <w:lang w:val="en-US"/>
        </w:rPr>
        <w:t>MS</w:t>
      </w:r>
      <w:r w:rsidRPr="0025651A">
        <w:t xml:space="preserve"> присоединено 8 источников цифровых сигналов – генераторов последовательных двоичных слов, то байты от любого из них можно передавать на выход </w:t>
      </w:r>
      <w:r w:rsidRPr="0025651A">
        <w:rPr>
          <w:lang w:val="en-US"/>
        </w:rPr>
        <w:t>Y</w:t>
      </w:r>
      <w:r w:rsidRPr="0025651A">
        <w:t xml:space="preserve">. </w:t>
      </w:r>
    </w:p>
    <w:p w:rsidR="00795C12" w:rsidRPr="00795C12" w:rsidRDefault="00795C12" w:rsidP="00CA4CD1">
      <w:pPr>
        <w:rPr>
          <w:b/>
        </w:rPr>
      </w:pPr>
    </w:p>
    <w:p w:rsidR="002B3817" w:rsidRDefault="00795C12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1DCBFA1" wp14:editId="598CD045">
            <wp:extent cx="5400040" cy="3597910"/>
            <wp:effectExtent l="0" t="0" r="0" b="2540"/>
            <wp:docPr id="1386" name="Рисунок 1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AE49B2">
        <w:rPr>
          <w:b w:val="0"/>
          <w:sz w:val="24"/>
          <w:szCs w:val="24"/>
        </w:rPr>
        <w:t xml:space="preserve"> 7.26</w:t>
      </w:r>
      <w:r w:rsidR="00795C12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испытаний мультиплексора</w:t>
      </w:r>
    </w:p>
    <w:p w:rsidR="00826477" w:rsidRPr="0025651A" w:rsidRDefault="00826477" w:rsidP="00CA4CD1">
      <w:pPr>
        <w:rPr>
          <w:spacing w:val="-2"/>
        </w:rPr>
      </w:pPr>
      <w:r w:rsidRPr="00EB33A9">
        <w:t>Скопировать</w:t>
      </w:r>
      <w:r w:rsidRPr="0025651A">
        <w:t xml:space="preserve"> схему (рис. </w:t>
      </w:r>
      <w:r w:rsidR="00AE49B2">
        <w:t>7.26</w:t>
      </w:r>
      <w:r w:rsidRPr="0025651A">
        <w:t>) на страницу отч</w:t>
      </w:r>
      <w:r w:rsidR="00E51320">
        <w:t>е</w:t>
      </w:r>
      <w:r w:rsidRPr="0025651A">
        <w:t>та.</w:t>
      </w:r>
    </w:p>
    <w:p w:rsidR="002B3817" w:rsidRDefault="00826477" w:rsidP="00CA4CD1">
      <w:r w:rsidRPr="0025651A">
        <w:t xml:space="preserve">Для иллюстрации работы мультиплексора </w:t>
      </w:r>
      <w:r w:rsidRPr="0025651A">
        <w:rPr>
          <w:lang w:val="en-US"/>
        </w:rPr>
        <w:t>MS</w:t>
      </w:r>
      <w:r w:rsidRPr="0025651A">
        <w:t xml:space="preserve"> запишем в ячейки памяти генератора </w:t>
      </w:r>
      <w:r w:rsidRPr="0025651A">
        <w:rPr>
          <w:lang w:val="en-US"/>
        </w:rPr>
        <w:t>XWG</w:t>
      </w:r>
      <w:r w:rsidRPr="0025651A">
        <w:t>1 произ</w:t>
      </w:r>
      <w:r w:rsidR="002B3817">
        <w:t>вольные 8-ра</w:t>
      </w:r>
      <w:r w:rsidR="00AE49B2">
        <w:t>зрядные кодовые слова (рис. 7.27</w:t>
      </w:r>
      <w:r w:rsidRPr="0025651A">
        <w:t>), а с помощью ключей А, В, С</w:t>
      </w:r>
      <w:r w:rsidR="002B3817">
        <w:t xml:space="preserve"> сформируем уп</w:t>
      </w:r>
      <w:r w:rsidRPr="0025651A">
        <w:t xml:space="preserve">равляющий сигнал </w:t>
      </w:r>
      <w:r w:rsidRPr="002B3817">
        <w:rPr>
          <w:b/>
        </w:rPr>
        <w:t>111</w:t>
      </w:r>
      <w:r w:rsidRPr="0025651A">
        <w:t>.</w:t>
      </w:r>
    </w:p>
    <w:p w:rsidR="002B3817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127BF05" wp14:editId="45D7E118">
            <wp:extent cx="3709063" cy="2049716"/>
            <wp:effectExtent l="0" t="0" r="5715" b="8255"/>
            <wp:docPr id="1388" name="Рисунок 13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l="2160"/>
                    <a:stretch/>
                  </pic:blipFill>
                  <pic:spPr bwMode="auto">
                    <a:xfrm>
                      <a:off x="0" y="0"/>
                      <a:ext cx="3711855" cy="2051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3F31E4">
        <w:rPr>
          <w:b w:val="0"/>
          <w:sz w:val="24"/>
          <w:szCs w:val="24"/>
        </w:rPr>
        <w:t xml:space="preserve"> 7.</w:t>
      </w:r>
      <w:r w:rsidR="00795C12">
        <w:rPr>
          <w:b w:val="0"/>
          <w:sz w:val="24"/>
          <w:szCs w:val="24"/>
        </w:rPr>
        <w:t>2</w:t>
      </w:r>
      <w:r w:rsidR="00AE49B2">
        <w:rPr>
          <w:b w:val="0"/>
          <w:sz w:val="24"/>
          <w:szCs w:val="24"/>
        </w:rPr>
        <w:t>7</w:t>
      </w:r>
      <w:r w:rsidR="003A4EC7" w:rsidRPr="003A4EC7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Генератор</w:t>
      </w:r>
      <w:r w:rsidRPr="002B3817">
        <w:rPr>
          <w:b w:val="0"/>
          <w:sz w:val="24"/>
          <w:szCs w:val="24"/>
        </w:rPr>
        <w:t xml:space="preserve"> XWG1 </w:t>
      </w:r>
      <w:r>
        <w:rPr>
          <w:b w:val="0"/>
          <w:sz w:val="24"/>
          <w:szCs w:val="24"/>
        </w:rPr>
        <w:t xml:space="preserve">с </w:t>
      </w:r>
      <w:r w:rsidRPr="002B3817">
        <w:rPr>
          <w:b w:val="0"/>
          <w:sz w:val="24"/>
          <w:szCs w:val="24"/>
        </w:rPr>
        <w:t>произ</w:t>
      </w:r>
      <w:r>
        <w:rPr>
          <w:b w:val="0"/>
          <w:sz w:val="24"/>
          <w:szCs w:val="24"/>
        </w:rPr>
        <w:t>вольными 8-разрядными кодовыми</w:t>
      </w:r>
      <w:r w:rsidRPr="002B3817">
        <w:rPr>
          <w:b w:val="0"/>
          <w:sz w:val="24"/>
          <w:szCs w:val="24"/>
        </w:rPr>
        <w:t xml:space="preserve"> слова</w:t>
      </w:r>
      <w:r>
        <w:rPr>
          <w:b w:val="0"/>
          <w:sz w:val="24"/>
          <w:szCs w:val="24"/>
        </w:rPr>
        <w:t>ми</w:t>
      </w:r>
    </w:p>
    <w:p w:rsidR="00826477" w:rsidRDefault="00826477" w:rsidP="00CA4CD1">
      <w:r w:rsidRPr="0025651A">
        <w:t xml:space="preserve">Последовательно </w:t>
      </w:r>
      <w:r w:rsidRPr="00596B26">
        <w:t>щ</w:t>
      </w:r>
      <w:r w:rsidR="00E51320" w:rsidRPr="00596B26">
        <w:t>е</w:t>
      </w:r>
      <w:r w:rsidRPr="00596B26">
        <w:t>лкая</w:t>
      </w:r>
      <w:r w:rsidRPr="0025651A">
        <w:t xml:space="preserve"> мышью на кнопке </w:t>
      </w:r>
      <w:r w:rsidR="00AE49B2">
        <w:t>«</w:t>
      </w:r>
      <w:r w:rsidRPr="0025651A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lang w:val="en-US"/>
        </w:rPr>
        <w:t>XWG</w:t>
      </w:r>
      <w:r w:rsidRPr="0025651A">
        <w:t xml:space="preserve">1 и при </w:t>
      </w:r>
      <w:r w:rsidRPr="0025651A">
        <w:rPr>
          <w:lang w:val="en-US"/>
        </w:rPr>
        <w:t>G</w:t>
      </w:r>
      <w:r w:rsidR="00AE49B2">
        <w:t xml:space="preserve"> = 1</w:t>
      </w:r>
      <w:r w:rsidRPr="0025651A">
        <w:t xml:space="preserve"> поступающие на вход </w:t>
      </w:r>
      <w:r w:rsidRPr="0025651A">
        <w:rPr>
          <w:lang w:val="en-US"/>
        </w:rPr>
        <w:t>D</w:t>
      </w:r>
      <w:r w:rsidRPr="0025651A">
        <w:t xml:space="preserve">7 мультиплексора </w:t>
      </w:r>
      <w:r w:rsidRPr="0025651A">
        <w:lastRenderedPageBreak/>
        <w:t>байты (сигнал 01001110) с 8-го разряда (на ри</w:t>
      </w:r>
      <w:r w:rsidR="00AE49B2">
        <w:t>с. 7.27</w:t>
      </w:r>
      <w:r w:rsidRPr="0025651A">
        <w:t xml:space="preserve">, слева 8-й разряд показан стрелкой) логических слов генератора </w:t>
      </w:r>
      <w:r w:rsidRPr="0025651A">
        <w:rPr>
          <w:lang w:val="en-US"/>
        </w:rPr>
        <w:t>XWG</w:t>
      </w:r>
      <w:r w:rsidRPr="0025651A">
        <w:t xml:space="preserve">1 передаются на выход </w:t>
      </w:r>
      <w:r w:rsidRPr="0025651A">
        <w:rPr>
          <w:lang w:val="en-US"/>
        </w:rPr>
        <w:t>Y</w:t>
      </w:r>
      <w:r w:rsidRPr="0025651A">
        <w:t xml:space="preserve"> и</w:t>
      </w:r>
      <w:r w:rsidR="003F31E4">
        <w:t xml:space="preserve"> на</w:t>
      </w:r>
      <w:r w:rsidR="00AE49B2">
        <w:t xml:space="preserve"> вход анализатора (см. рис. 7.28</w:t>
      </w:r>
      <w:r w:rsidR="00795C12" w:rsidRPr="00795C12">
        <w:t>)</w:t>
      </w:r>
      <w:r w:rsidRPr="0025651A">
        <w:t>.</w:t>
      </w:r>
    </w:p>
    <w:p w:rsidR="00795C12" w:rsidRDefault="00795C12" w:rsidP="00795C12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ED7D319" wp14:editId="6A0397DB">
            <wp:extent cx="3350519" cy="3000375"/>
            <wp:effectExtent l="0" t="0" r="2540" b="0"/>
            <wp:docPr id="1391" name="Рисунок 1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54623" cy="3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C12" w:rsidRPr="00473FCE" w:rsidRDefault="00AE49B2" w:rsidP="00795C1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7.28</w:t>
      </w:r>
      <w:r w:rsidR="00596B26" w:rsidRPr="00596B26">
        <w:rPr>
          <w:b w:val="0"/>
          <w:sz w:val="24"/>
          <w:szCs w:val="24"/>
        </w:rPr>
        <w:t>.</w:t>
      </w:r>
      <w:r w:rsidR="00795C12" w:rsidRPr="0065019C">
        <w:rPr>
          <w:b w:val="0"/>
          <w:sz w:val="24"/>
          <w:szCs w:val="24"/>
        </w:rPr>
        <w:t xml:space="preserve"> </w:t>
      </w:r>
      <w:r w:rsidR="00795C12">
        <w:rPr>
          <w:b w:val="0"/>
          <w:sz w:val="24"/>
          <w:szCs w:val="24"/>
        </w:rPr>
        <w:t xml:space="preserve">Анализатор </w:t>
      </w:r>
      <w:r w:rsidR="00795C12">
        <w:rPr>
          <w:b w:val="0"/>
          <w:sz w:val="24"/>
          <w:szCs w:val="24"/>
          <w:lang w:val="en-US"/>
        </w:rPr>
        <w:t>XLA</w:t>
      </w:r>
      <w:r w:rsidR="00795C12" w:rsidRPr="002B3817">
        <w:rPr>
          <w:b w:val="0"/>
          <w:sz w:val="24"/>
          <w:szCs w:val="24"/>
        </w:rPr>
        <w:t xml:space="preserve">1 </w:t>
      </w:r>
      <w:r w:rsidR="00795C12">
        <w:rPr>
          <w:b w:val="0"/>
          <w:sz w:val="24"/>
          <w:szCs w:val="24"/>
        </w:rPr>
        <w:t xml:space="preserve">с </w:t>
      </w:r>
      <w:r w:rsidR="00795C12" w:rsidRPr="002B3817">
        <w:rPr>
          <w:b w:val="0"/>
          <w:sz w:val="24"/>
          <w:szCs w:val="24"/>
        </w:rPr>
        <w:t>произ</w:t>
      </w:r>
      <w:r w:rsidR="00795C12">
        <w:rPr>
          <w:b w:val="0"/>
          <w:sz w:val="24"/>
          <w:szCs w:val="24"/>
        </w:rPr>
        <w:t>вольными 8-разрядными кодовыми</w:t>
      </w:r>
      <w:r w:rsidR="00795C12" w:rsidRPr="002B3817">
        <w:rPr>
          <w:b w:val="0"/>
          <w:sz w:val="24"/>
          <w:szCs w:val="24"/>
        </w:rPr>
        <w:t xml:space="preserve"> слова</w:t>
      </w:r>
      <w:r w:rsidR="00795C12">
        <w:rPr>
          <w:b w:val="0"/>
          <w:sz w:val="24"/>
          <w:szCs w:val="24"/>
        </w:rPr>
        <w:t>ми</w:t>
      </w:r>
    </w:p>
    <w:p w:rsidR="00826477" w:rsidRPr="0025651A" w:rsidRDefault="00826477" w:rsidP="00826477">
      <w:r w:rsidRPr="0025651A">
        <w:t xml:space="preserve"> Если ключ </w:t>
      </w:r>
      <w:r w:rsidRPr="0025651A">
        <w:rPr>
          <w:b/>
        </w:rPr>
        <w:t>А</w:t>
      </w:r>
      <w:r w:rsidRPr="0025651A">
        <w:t xml:space="preserve"> установить </w:t>
      </w:r>
      <w:r w:rsidR="00AE49B2">
        <w:t>в нижнее положение (сформировав тем самым</w:t>
      </w:r>
      <w:r w:rsidRPr="0025651A">
        <w:t xml:space="preserve"> адресный код 011), то с входа </w:t>
      </w:r>
      <w:r w:rsidRPr="0025651A">
        <w:rPr>
          <w:b/>
          <w:lang w:val="en-US"/>
        </w:rPr>
        <w:t>D</w:t>
      </w:r>
      <w:r w:rsidRPr="0025651A">
        <w:rPr>
          <w:b/>
        </w:rPr>
        <w:t xml:space="preserve">3 </w:t>
      </w:r>
      <w:r w:rsidRPr="0025651A">
        <w:t xml:space="preserve">на выход </w:t>
      </w:r>
      <w:r w:rsidRPr="0025651A">
        <w:rPr>
          <w:b/>
          <w:lang w:val="en-US"/>
        </w:rPr>
        <w:t>Y</w:t>
      </w:r>
      <w:r w:rsidRPr="0025651A">
        <w:t xml:space="preserve"> мультиплексора будут поступать байты 4-го разряда логических слов, записанных в ячейки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25651A">
        <w:t>, и т. д.</w:t>
      </w:r>
    </w:p>
    <w:p w:rsidR="00826477" w:rsidRPr="0025651A" w:rsidRDefault="00826477" w:rsidP="00826477">
      <w:r w:rsidRPr="00596B26">
        <w:t>Записать</w:t>
      </w:r>
      <w:r w:rsidRPr="0025651A">
        <w:rPr>
          <w:b/>
        </w:rPr>
        <w:t xml:space="preserve"> </w:t>
      </w:r>
      <w:r w:rsidRPr="0025651A">
        <w:t xml:space="preserve">в первые восемь ячеек памяти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 xml:space="preserve">произвольные 8-разрядные кодовые слова, </w:t>
      </w:r>
      <w:r w:rsidRPr="0025651A">
        <w:rPr>
          <w:b/>
        </w:rPr>
        <w:t>задать</w:t>
      </w:r>
      <w:r w:rsidRPr="0025651A">
        <w:t xml:space="preserve"> 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</w:rPr>
        <w:t xml:space="preserve">г </w:t>
      </w:r>
      <w:r w:rsidRPr="0025651A">
        <w:t xml:space="preserve">= 500 кГц и режим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его работы (см. рис. </w:t>
      </w:r>
      <w:r w:rsidR="00AE49B2">
        <w:t>7.27</w:t>
      </w:r>
      <w:r w:rsidRPr="0025651A">
        <w:t xml:space="preserve">, слева). </w:t>
      </w:r>
    </w:p>
    <w:p w:rsidR="00826477" w:rsidRPr="0025651A" w:rsidRDefault="00826477" w:rsidP="00826477">
      <w:r w:rsidRPr="00596B26">
        <w:t>Задать</w:t>
      </w:r>
      <w:r w:rsidRPr="0025651A">
        <w:rPr>
          <w:b/>
        </w:rPr>
        <w:t xml:space="preserve"> </w:t>
      </w:r>
      <w:r w:rsidRPr="0025651A">
        <w:t xml:space="preserve">частоту </w:t>
      </w:r>
      <w:r w:rsidRPr="0025651A">
        <w:rPr>
          <w:i/>
          <w:lang w:val="en-US"/>
        </w:rPr>
        <w:t>f</w:t>
      </w:r>
      <w:r w:rsidRPr="00795C12">
        <w:rPr>
          <w:vertAlign w:val="subscript"/>
          <w:lang w:val="en-US"/>
        </w:rPr>
        <w:t>a</w:t>
      </w:r>
      <w:r w:rsidRPr="0025651A">
        <w:t xml:space="preserve"> = 20 МГц таймера логического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1</w:t>
      </w:r>
      <w:r w:rsidRPr="0025651A">
        <w:t xml:space="preserve"> и количество импульсов таймера </w:t>
      </w:r>
      <w:r w:rsidRPr="0025651A">
        <w:rPr>
          <w:b/>
          <w:lang w:val="en-US"/>
        </w:rPr>
        <w:t>Clock</w:t>
      </w:r>
      <w:r w:rsidRPr="0025651A">
        <w:rPr>
          <w:b/>
        </w:rPr>
        <w:t>/</w:t>
      </w:r>
      <w:r w:rsidRPr="0025651A">
        <w:rPr>
          <w:b/>
          <w:lang w:val="en-US"/>
        </w:rPr>
        <w:t>div</w:t>
      </w:r>
      <w:r w:rsidRPr="0025651A">
        <w:t xml:space="preserve"> = 20, приходящихся на одно деление.</w:t>
      </w:r>
    </w:p>
    <w:p w:rsidR="00826477" w:rsidRPr="0025651A" w:rsidRDefault="00826477" w:rsidP="00826477">
      <w:r w:rsidRPr="00596B26">
        <w:t>Установить</w:t>
      </w:r>
      <w:r w:rsidRPr="0025651A">
        <w:t xml:space="preserve"> с помощью ключей </w:t>
      </w:r>
      <w:r w:rsidRPr="0025651A">
        <w:rPr>
          <w:b/>
        </w:rPr>
        <w:t>А</w:t>
      </w:r>
      <w:r w:rsidRPr="0025651A">
        <w:t xml:space="preserve">, </w:t>
      </w:r>
      <w:r w:rsidRPr="0025651A">
        <w:rPr>
          <w:b/>
        </w:rPr>
        <w:t>В</w:t>
      </w:r>
      <w:r w:rsidRPr="0025651A">
        <w:t xml:space="preserve"> и </w:t>
      </w:r>
      <w:r w:rsidRPr="0025651A">
        <w:rPr>
          <w:b/>
        </w:rPr>
        <w:t>С</w:t>
      </w:r>
      <w:r w:rsidRPr="0025651A">
        <w:t xml:space="preserve"> адресный код, например 100</w:t>
      </w:r>
      <w:r w:rsidRPr="0025651A">
        <w:rPr>
          <w:vertAlign w:val="subscript"/>
        </w:rPr>
        <w:t>2</w:t>
      </w:r>
      <w:r w:rsidRPr="0025651A">
        <w:t xml:space="preserve"> (4</w:t>
      </w:r>
      <w:r w:rsidRPr="0025651A">
        <w:rPr>
          <w:vertAlign w:val="subscript"/>
        </w:rPr>
        <w:t>10</w:t>
      </w:r>
      <w:r w:rsidRPr="0025651A">
        <w:t xml:space="preserve">) и </w:t>
      </w:r>
      <w:r w:rsidRPr="00596B26">
        <w:t>запустить</w:t>
      </w:r>
      <w:r w:rsidRPr="0025651A">
        <w:t xml:space="preserve"> программу моделирования мультиплексора. </w:t>
      </w:r>
      <w:r w:rsidRPr="00596B26">
        <w:t>Получить</w:t>
      </w:r>
      <w:r w:rsidRPr="0025651A">
        <w:t xml:space="preserve"> и</w:t>
      </w:r>
      <w:r w:rsidRPr="0025651A">
        <w:rPr>
          <w:b/>
        </w:rPr>
        <w:t xml:space="preserve"> </w:t>
      </w:r>
      <w:r w:rsidRPr="00596B26">
        <w:t>скопировать</w:t>
      </w:r>
      <w:r w:rsidRPr="0025651A">
        <w:t xml:space="preserve"> временные диаграммы входных сигналов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0</w:t>
      </w:r>
      <w:r w:rsidRPr="0025651A">
        <w:rPr>
          <w:spacing w:val="-2"/>
        </w:rPr>
        <w:t xml:space="preserve">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1</w:t>
      </w:r>
      <w:r w:rsidRPr="0025651A">
        <w:rPr>
          <w:spacing w:val="-2"/>
        </w:rPr>
        <w:t xml:space="preserve">, …, </w:t>
      </w:r>
      <w:r w:rsidRPr="0025651A">
        <w:rPr>
          <w:b/>
          <w:spacing w:val="-2"/>
          <w:lang w:val="en-US"/>
        </w:rPr>
        <w:t>D</w:t>
      </w:r>
      <w:r w:rsidRPr="0025651A">
        <w:rPr>
          <w:b/>
          <w:spacing w:val="-2"/>
        </w:rPr>
        <w:t>7</w:t>
      </w:r>
      <w:r w:rsidRPr="0025651A">
        <w:t xml:space="preserve"> и выходного сигнала </w:t>
      </w:r>
      <w:r w:rsidRPr="0025651A">
        <w:rPr>
          <w:b/>
          <w:lang w:val="en-US"/>
        </w:rPr>
        <w:t>Y</w:t>
      </w:r>
      <w:r w:rsidRPr="0025651A">
        <w:t xml:space="preserve"> мультиплексора на страницу отч</w:t>
      </w:r>
      <w:r w:rsidR="00E51320">
        <w:t>е</w:t>
      </w:r>
      <w:r w:rsidRPr="0025651A">
        <w:t>та.</w:t>
      </w:r>
    </w:p>
    <w:p w:rsidR="00826477" w:rsidRDefault="00826477" w:rsidP="00826477">
      <w:pPr>
        <w:spacing w:before="60"/>
      </w:pPr>
      <w:r w:rsidRPr="0025651A">
        <w:rPr>
          <w:b/>
          <w:spacing w:val="-2"/>
        </w:rPr>
        <w:t>Задание 4.</w:t>
      </w:r>
      <w:r w:rsidRPr="0025651A">
        <w:rPr>
          <w:spacing w:val="-2"/>
        </w:rPr>
        <w:t xml:space="preserve"> </w:t>
      </w:r>
      <w:r w:rsidRPr="00596B26">
        <w:rPr>
          <w:spacing w:val="-2"/>
        </w:rPr>
        <w:t>С</w:t>
      </w:r>
      <w:r w:rsidRPr="00596B26">
        <w:rPr>
          <w:rStyle w:val="ac"/>
          <w:spacing w:val="-2"/>
        </w:rPr>
        <w:t>обрать</w:t>
      </w:r>
      <w:r w:rsidRPr="0025651A">
        <w:rPr>
          <w:rStyle w:val="ac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 xml:space="preserve">на рабочем поле среды </w:t>
      </w:r>
      <w:r w:rsidRPr="00384AF1">
        <w:rPr>
          <w:rStyle w:val="ac"/>
          <w:b w:val="0"/>
          <w:spacing w:val="-2"/>
          <w:lang w:val="en-US"/>
        </w:rPr>
        <w:t>Multisim</w:t>
      </w:r>
      <w:r w:rsidR="00384AF1">
        <w:rPr>
          <w:rStyle w:val="ac"/>
          <w:b w:val="0"/>
          <w:spacing w:val="-2"/>
        </w:rPr>
        <w:t xml:space="preserve"> </w:t>
      </w:r>
      <w:r w:rsidRPr="00384AF1">
        <w:rPr>
          <w:rStyle w:val="ac"/>
          <w:b w:val="0"/>
          <w:spacing w:val="-2"/>
        </w:rPr>
        <w:t>схему для испытания</w:t>
      </w:r>
      <w:r w:rsidRPr="0025651A">
        <w:rPr>
          <w:rStyle w:val="ac"/>
          <w:spacing w:val="-2"/>
        </w:rPr>
        <w:t xml:space="preserve"> </w:t>
      </w:r>
      <w:r w:rsidRPr="0025651A">
        <w:rPr>
          <w:i/>
          <w:spacing w:val="-2"/>
        </w:rPr>
        <w:t xml:space="preserve">демультиплексора </w:t>
      </w:r>
      <w:r w:rsidRPr="0025651A">
        <w:rPr>
          <w:rStyle w:val="ac"/>
          <w:spacing w:val="-2"/>
          <w:lang w:val="en-US"/>
        </w:rPr>
        <w:t>DMS</w:t>
      </w:r>
      <w:r w:rsidR="003F00A0">
        <w:rPr>
          <w:rStyle w:val="ac"/>
          <w:spacing w:val="-2"/>
        </w:rPr>
        <w:t xml:space="preserve"> 1</w:t>
      </w:r>
      <w:r w:rsidR="003F00A0">
        <w:rPr>
          <w:rStyle w:val="ac"/>
          <w:rFonts w:cs="Times New Roman"/>
          <w:spacing w:val="-2"/>
        </w:rPr>
        <w:t>×</w:t>
      </w:r>
      <w:r w:rsidRPr="0025651A">
        <w:rPr>
          <w:rStyle w:val="ac"/>
          <w:spacing w:val="-2"/>
        </w:rPr>
        <w:t>16 (из 1 в 16</w:t>
      </w:r>
      <w:r w:rsidR="00AE49B2">
        <w:rPr>
          <w:rStyle w:val="ac"/>
          <w:b w:val="0"/>
          <w:spacing w:val="-2"/>
        </w:rPr>
        <w:t>) (рис. 7.29</w:t>
      </w:r>
      <w:r w:rsidRPr="00384AF1">
        <w:rPr>
          <w:rStyle w:val="ac"/>
          <w:b w:val="0"/>
          <w:spacing w:val="-2"/>
        </w:rPr>
        <w:t>)</w:t>
      </w:r>
      <w:r w:rsidRPr="0025651A">
        <w:rPr>
          <w:rStyle w:val="ac"/>
          <w:spacing w:val="-2"/>
        </w:rPr>
        <w:t xml:space="preserve"> </w:t>
      </w:r>
      <w:r w:rsidRPr="0025651A">
        <w:rPr>
          <w:spacing w:val="-2"/>
        </w:rPr>
        <w:t xml:space="preserve">и </w:t>
      </w:r>
      <w:r w:rsidRPr="00596B26">
        <w:rPr>
          <w:spacing w:val="-2"/>
        </w:rPr>
        <w:t>установить</w:t>
      </w:r>
      <w:r w:rsidRPr="0025651A">
        <w:rPr>
          <w:b/>
          <w:spacing w:val="-2"/>
        </w:rPr>
        <w:t xml:space="preserve"> </w:t>
      </w:r>
      <w:r w:rsidR="00384AF1">
        <w:rPr>
          <w:spacing w:val="-2"/>
        </w:rPr>
        <w:t>в диалоговых окнах ком</w:t>
      </w:r>
      <w:r w:rsidRPr="0025651A">
        <w:rPr>
          <w:spacing w:val="-2"/>
        </w:rPr>
        <w:t xml:space="preserve">понентов их параметры или режимы работы. </w:t>
      </w:r>
      <w:r w:rsidRPr="00596B26">
        <w:rPr>
          <w:spacing w:val="-2"/>
        </w:rPr>
        <w:t>Скопировать</w:t>
      </w:r>
      <w:r w:rsidRPr="0025651A">
        <w:rPr>
          <w:b/>
          <w:spacing w:val="-2"/>
        </w:rPr>
        <w:t xml:space="preserve"> </w:t>
      </w:r>
      <w:r w:rsidR="00AE49B2">
        <w:rPr>
          <w:spacing w:val="-2"/>
        </w:rPr>
        <w:t>схему (рис. 7.29</w:t>
      </w:r>
      <w:r w:rsidRPr="0025651A">
        <w:rPr>
          <w:spacing w:val="-2"/>
        </w:rPr>
        <w:t>) в отч</w:t>
      </w:r>
      <w:r w:rsidR="00E51320">
        <w:rPr>
          <w:spacing w:val="-2"/>
        </w:rPr>
        <w:t>е</w:t>
      </w:r>
      <w:r w:rsidRPr="0025651A">
        <w:rPr>
          <w:spacing w:val="-2"/>
        </w:rPr>
        <w:t>т</w:t>
      </w:r>
      <w:r w:rsidRPr="0025651A">
        <w:t>.</w:t>
      </w:r>
    </w:p>
    <w:p w:rsidR="002B3817" w:rsidRDefault="003F00A0" w:rsidP="002B3817">
      <w:pPr>
        <w:spacing w:before="280" w:after="120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24FF5A4" wp14:editId="7A2AAC75">
            <wp:extent cx="5400040" cy="2294255"/>
            <wp:effectExtent l="0" t="0" r="0" b="0"/>
            <wp:docPr id="1394" name="Рисунок 1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2B3817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74272C" w:rsidRPr="0074272C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7.29</w:t>
      </w:r>
      <w:r w:rsidR="0074272C" w:rsidRPr="0074272C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 xml:space="preserve">Схема для испытаний </w:t>
      </w:r>
      <w:r w:rsidR="003F00A0">
        <w:rPr>
          <w:b w:val="0"/>
          <w:sz w:val="24"/>
          <w:szCs w:val="24"/>
        </w:rPr>
        <w:t>де</w:t>
      </w:r>
      <w:r>
        <w:rPr>
          <w:b w:val="0"/>
          <w:sz w:val="24"/>
          <w:szCs w:val="24"/>
        </w:rPr>
        <w:t>мультиплексора</w:t>
      </w:r>
    </w:p>
    <w:p w:rsidR="00826477" w:rsidRPr="0025651A" w:rsidRDefault="00826477" w:rsidP="00826477">
      <w:r w:rsidRPr="0025651A">
        <w:t xml:space="preserve">С целью автоматизации процесса моделирования к входу демультиплексора </w:t>
      </w:r>
      <w:r w:rsidRPr="0025651A">
        <w:rPr>
          <w:b/>
          <w:lang w:val="en-US"/>
        </w:rPr>
        <w:t>DMS</w:t>
      </w:r>
      <w:r w:rsidRPr="0025651A">
        <w:t xml:space="preserve"> подключен логический генератор </w:t>
      </w:r>
      <w:r w:rsidRPr="0025651A">
        <w:rPr>
          <w:b/>
          <w:lang w:val="en-US"/>
        </w:rPr>
        <w:t>XWG</w:t>
      </w:r>
      <w:r w:rsidRPr="0025651A">
        <w:rPr>
          <w:b/>
        </w:rPr>
        <w:t xml:space="preserve">1 </w:t>
      </w:r>
      <w:r w:rsidRPr="0025651A">
        <w:t>с</w:t>
      </w:r>
      <w:r w:rsidRPr="0025651A">
        <w:rPr>
          <w:b/>
        </w:rPr>
        <w:t xml:space="preserve"> </w:t>
      </w:r>
      <w:r w:rsidRPr="0025651A">
        <w:t xml:space="preserve">записанными в его ячейки памяти адресными кодами от 0000 до 1111, а для визуализации сигналов на выходах включены 16 логических пробников </w:t>
      </w:r>
      <w:r w:rsidRPr="0025651A">
        <w:rPr>
          <w:b/>
        </w:rPr>
        <w:t>Х1</w:t>
      </w:r>
      <w:r w:rsidRPr="0025651A">
        <w:t xml:space="preserve">, </w:t>
      </w:r>
      <w:r w:rsidRPr="0025651A">
        <w:rPr>
          <w:b/>
        </w:rPr>
        <w:t>Х2</w:t>
      </w:r>
      <w:r w:rsidRPr="0025651A">
        <w:t xml:space="preserve">, …, </w:t>
      </w:r>
      <w:r w:rsidRPr="0025651A">
        <w:rPr>
          <w:b/>
        </w:rPr>
        <w:t>Х16</w:t>
      </w:r>
      <w:r w:rsidRPr="0025651A">
        <w:t xml:space="preserve"> и логический анализатор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Pr="0025651A">
        <w:t xml:space="preserve">. </w:t>
      </w:r>
    </w:p>
    <w:p w:rsidR="003F00A0" w:rsidRDefault="00826477" w:rsidP="00826477">
      <w:r w:rsidRPr="00596B26">
        <w:t>Запустить</w:t>
      </w:r>
      <w:r w:rsidRPr="0025651A">
        <w:t xml:space="preserve"> программу моделирования демультиплексора </w:t>
      </w:r>
      <w:r w:rsidRPr="0025651A">
        <w:rPr>
          <w:b/>
          <w:lang w:val="en-US"/>
        </w:rPr>
        <w:t>DMS</w:t>
      </w:r>
      <w:r w:rsidRPr="0025651A">
        <w:rPr>
          <w:b/>
        </w:rPr>
        <w:t xml:space="preserve"> </w:t>
      </w:r>
      <w:r w:rsidRPr="0025651A">
        <w:t>1</w:t>
      </w:r>
      <w:r w:rsidR="003F00A0" w:rsidRPr="003F00A0">
        <w:rPr>
          <w:rFonts w:cs="Times New Roman"/>
        </w:rPr>
        <w:t>×</w:t>
      </w:r>
      <w:r w:rsidRPr="0025651A">
        <w:t>16. Последовательно</w:t>
      </w:r>
      <w:r w:rsidRPr="0025651A">
        <w:rPr>
          <w:b/>
        </w:rPr>
        <w:t xml:space="preserve"> </w:t>
      </w:r>
      <w:r w:rsidRPr="00596B26">
        <w:t>подавать</w:t>
      </w:r>
      <w:r w:rsidRPr="0025651A">
        <w:rPr>
          <w:b/>
        </w:rPr>
        <w:t xml:space="preserve"> </w:t>
      </w:r>
      <w:r w:rsidRPr="000D0AE4">
        <w:t>(</w:t>
      </w:r>
      <w:r w:rsidR="00384AF1">
        <w:t>щелкая мы</w:t>
      </w:r>
      <w:r w:rsidRPr="0025651A">
        <w:t xml:space="preserve">шью на кнопке </w:t>
      </w:r>
      <w:r w:rsidR="00AE49B2">
        <w:t>«</w:t>
      </w:r>
      <w:r w:rsidRPr="00596B26">
        <w:t>Пошагово</w:t>
      </w:r>
      <w:r w:rsidR="00AE49B2">
        <w:t>»</w:t>
      </w:r>
      <w:r w:rsidRPr="0025651A">
        <w:t xml:space="preserve"> генератора </w:t>
      </w:r>
      <w:r w:rsidRPr="0025651A">
        <w:rPr>
          <w:b/>
          <w:lang w:val="en-US"/>
        </w:rPr>
        <w:t>XWG</w:t>
      </w:r>
      <w:r w:rsidRPr="0025651A">
        <w:rPr>
          <w:b/>
        </w:rPr>
        <w:t>1</w:t>
      </w:r>
      <w:r w:rsidRPr="003F00A0">
        <w:t>)</w:t>
      </w:r>
      <w:r w:rsidR="003F00A0">
        <w:t xml:space="preserve"> </w:t>
      </w:r>
      <w:r w:rsidR="000D0AE4">
        <w:t xml:space="preserve">(рис. </w:t>
      </w:r>
      <w:r w:rsidR="00AE49B2">
        <w:t>7.30</w:t>
      </w:r>
      <w:r w:rsidR="003F00A0" w:rsidRPr="00384AF1">
        <w:t>)</w:t>
      </w:r>
      <w:r w:rsidR="000D0AE4">
        <w:t xml:space="preserve"> </w:t>
      </w:r>
      <w:r w:rsidRPr="0025651A">
        <w:t>на вход демультиплексора логические слова, начиная с комбинации 0000 адресного сигнала и заканчивая комбинацией 1111, и</w:t>
      </w:r>
      <w:r w:rsidRPr="0025651A">
        <w:rPr>
          <w:b/>
        </w:rPr>
        <w:t xml:space="preserve"> </w:t>
      </w:r>
      <w:r w:rsidRPr="00596B26">
        <w:t>наблюдать</w:t>
      </w:r>
      <w:r w:rsidRPr="0025651A">
        <w:rPr>
          <w:b/>
        </w:rPr>
        <w:t xml:space="preserve"> </w:t>
      </w:r>
      <w:r w:rsidRPr="0025651A">
        <w:t xml:space="preserve">за изменениями выходных сигналов по показаниям индикаторов и в окне анализатора </w:t>
      </w:r>
      <w:r w:rsidRPr="0025651A">
        <w:rPr>
          <w:b/>
          <w:lang w:val="en-US"/>
        </w:rPr>
        <w:t>XLA</w:t>
      </w:r>
      <w:r w:rsidRPr="0025651A">
        <w:rPr>
          <w:b/>
        </w:rPr>
        <w:t>2</w:t>
      </w:r>
      <w:r w:rsidR="003F00A0">
        <w:rPr>
          <w:b/>
        </w:rPr>
        <w:t xml:space="preserve"> </w:t>
      </w:r>
      <w:r w:rsidR="00AE49B2">
        <w:t>(рис. 7.30</w:t>
      </w:r>
      <w:r w:rsidR="003F00A0" w:rsidRPr="00384AF1">
        <w:t>)</w:t>
      </w:r>
      <w:r w:rsidRPr="0025651A">
        <w:t>.</w:t>
      </w:r>
    </w:p>
    <w:p w:rsidR="0082647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CDA210C" wp14:editId="3732BCAD">
            <wp:extent cx="4250366" cy="2336800"/>
            <wp:effectExtent l="0" t="0" r="0" b="6350"/>
            <wp:docPr id="1395" name="Рисунок 1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-1" r="1634"/>
                    <a:stretch/>
                  </pic:blipFill>
                  <pic:spPr bwMode="auto">
                    <a:xfrm>
                      <a:off x="0" y="0"/>
                      <a:ext cx="4277592" cy="2351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0A0" w:rsidRPr="00473FCE" w:rsidRDefault="003F00A0" w:rsidP="003F00A0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 xml:space="preserve">Рис. </w:t>
      </w:r>
      <w:r w:rsidR="00AE49B2">
        <w:rPr>
          <w:b w:val="0"/>
          <w:sz w:val="24"/>
          <w:szCs w:val="24"/>
        </w:rPr>
        <w:t>7.30</w:t>
      </w:r>
      <w:r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Л</w:t>
      </w:r>
      <w:r w:rsidRPr="00384AF1">
        <w:rPr>
          <w:b w:val="0"/>
          <w:sz w:val="24"/>
          <w:szCs w:val="24"/>
        </w:rPr>
        <w:t xml:space="preserve">огический </w:t>
      </w:r>
      <w:r>
        <w:rPr>
          <w:b w:val="0"/>
          <w:sz w:val="24"/>
          <w:szCs w:val="24"/>
        </w:rPr>
        <w:t>генератор</w:t>
      </w:r>
      <w:r w:rsidRPr="00384AF1">
        <w:rPr>
          <w:b w:val="0"/>
          <w:sz w:val="24"/>
          <w:szCs w:val="24"/>
        </w:rPr>
        <w:t xml:space="preserve"> с </w:t>
      </w:r>
      <w:r>
        <w:rPr>
          <w:b w:val="0"/>
          <w:sz w:val="24"/>
          <w:szCs w:val="24"/>
        </w:rPr>
        <w:t>записанными в него ячейками</w:t>
      </w:r>
      <w:r w:rsidRPr="00384AF1">
        <w:rPr>
          <w:b w:val="0"/>
          <w:sz w:val="24"/>
          <w:szCs w:val="24"/>
        </w:rPr>
        <w:t xml:space="preserve"> памяти</w:t>
      </w:r>
      <w:r w:rsidRPr="002B3817">
        <w:rPr>
          <w:b w:val="0"/>
          <w:sz w:val="24"/>
          <w:szCs w:val="24"/>
        </w:rPr>
        <w:t xml:space="preserve"> </w:t>
      </w:r>
    </w:p>
    <w:p w:rsidR="00826477" w:rsidRDefault="00826477" w:rsidP="00826477">
      <w:r w:rsidRPr="0025651A">
        <w:lastRenderedPageBreak/>
        <w:t>В исследуемой модели демультиплексора соответствующий активный выход имеет низк</w:t>
      </w:r>
      <w:r w:rsidR="003F31E4">
        <w:t>ий логичес</w:t>
      </w:r>
      <w:r w:rsidR="00AE49B2">
        <w:t>кий уровень (рис. 7.29</w:t>
      </w:r>
      <w:r w:rsidRPr="0025651A">
        <w:t>), поэтому про</w:t>
      </w:r>
      <w:r w:rsidRPr="0025651A">
        <w:softHyphen/>
        <w:t>бник на этом выходе не светится. Так, при подаче последней кодовой комбинации</w:t>
      </w:r>
      <w:r w:rsidRPr="00A2080E">
        <w:t xml:space="preserve"> </w:t>
      </w:r>
      <w:r w:rsidRPr="0025651A">
        <w:t xml:space="preserve">1111 на вход демультиплексора не светится пробник </w:t>
      </w:r>
      <w:r w:rsidRPr="0025651A">
        <w:rPr>
          <w:b/>
        </w:rPr>
        <w:t>Х16</w:t>
      </w:r>
      <w:r w:rsidRPr="0025651A">
        <w:t xml:space="preserve">, так как активным является выход </w:t>
      </w:r>
      <w:r w:rsidRPr="0025651A">
        <w:rPr>
          <w:b/>
        </w:rPr>
        <w:t>15</w:t>
      </w:r>
      <w:r w:rsidR="00AE49B2">
        <w:t xml:space="preserve"> (см. рис. 7.31</w:t>
      </w:r>
      <w:r w:rsidRPr="0025651A">
        <w:t>).</w:t>
      </w:r>
    </w:p>
    <w:p w:rsidR="002B3817" w:rsidRDefault="003F00A0" w:rsidP="003F00A0">
      <w:pPr>
        <w:spacing w:before="280" w:after="120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940FE4D" wp14:editId="3411416C">
            <wp:extent cx="3652861" cy="3282950"/>
            <wp:effectExtent l="0" t="0" r="5080" b="0"/>
            <wp:docPr id="1392" name="Рисунок 1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62656" cy="329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7" w:rsidRPr="00473FCE" w:rsidRDefault="00AE49B2" w:rsidP="002B381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 7.31</w:t>
      </w:r>
      <w:r w:rsidR="003F00A0">
        <w:rPr>
          <w:b w:val="0"/>
          <w:sz w:val="24"/>
          <w:szCs w:val="24"/>
        </w:rPr>
        <w:t>.</w:t>
      </w:r>
      <w:r w:rsidR="002B3817" w:rsidRPr="0065019C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>Показания логического</w:t>
      </w:r>
      <w:r w:rsidR="00384AF1" w:rsidRPr="00384AF1">
        <w:rPr>
          <w:b w:val="0"/>
          <w:sz w:val="24"/>
          <w:szCs w:val="24"/>
        </w:rPr>
        <w:t xml:space="preserve"> </w:t>
      </w:r>
      <w:r w:rsidR="003F00A0">
        <w:rPr>
          <w:b w:val="0"/>
          <w:sz w:val="24"/>
          <w:szCs w:val="24"/>
        </w:rPr>
        <w:t xml:space="preserve">анализатора при исследовании демультиплексора </w:t>
      </w:r>
    </w:p>
    <w:p w:rsidR="00826477" w:rsidRDefault="00826477" w:rsidP="00826477">
      <w:r w:rsidRPr="00596B26">
        <w:t>Скопировать</w:t>
      </w:r>
      <w:r w:rsidRPr="0025651A">
        <w:t xml:space="preserve"> на страницу отч</w:t>
      </w:r>
      <w:r w:rsidR="00E51320">
        <w:t>е</w:t>
      </w:r>
      <w:r w:rsidRPr="0025651A">
        <w:t xml:space="preserve">та временные диаграммы выходных сигналов демультиплексора </w:t>
      </w:r>
      <w:r w:rsidRPr="0025651A">
        <w:rPr>
          <w:b/>
          <w:lang w:val="en-US"/>
        </w:rPr>
        <w:t>DMS</w:t>
      </w:r>
      <w:r w:rsidR="003F00A0">
        <w:t xml:space="preserve"> 1</w:t>
      </w:r>
      <w:r w:rsidR="003F00A0">
        <w:rPr>
          <w:rFonts w:cs="Times New Roman"/>
        </w:rPr>
        <w:t>×</w:t>
      </w:r>
      <w:r w:rsidRPr="0025651A">
        <w:t>16.</w:t>
      </w:r>
    </w:p>
    <w:p w:rsidR="003F00A0" w:rsidRPr="0025651A" w:rsidRDefault="003F00A0" w:rsidP="00826477"/>
    <w:p w:rsidR="00384AF1" w:rsidRPr="00FF46C7" w:rsidRDefault="00384AF1" w:rsidP="00384AF1">
      <w:pPr>
        <w:pStyle w:val="2"/>
        <w:spacing w:before="280" w:after="280"/>
      </w:pPr>
      <w:bookmarkStart w:id="16" w:name="_Toc454874016"/>
      <w:bookmarkStart w:id="17" w:name="_Toc454879125"/>
      <w:r w:rsidRPr="00FF46C7">
        <w:t>Содержание отчета</w:t>
      </w:r>
      <w:bookmarkEnd w:id="16"/>
      <w:bookmarkEnd w:id="17"/>
    </w:p>
    <w:p w:rsidR="00826477" w:rsidRPr="0025651A" w:rsidRDefault="003F00A0" w:rsidP="00826477">
      <w:pPr>
        <w:pStyle w:val="FR1"/>
        <w:spacing w:before="120" w:line="240" w:lineRule="auto"/>
        <w:ind w:left="0" w:firstLine="510"/>
        <w:jc w:val="both"/>
        <w:rPr>
          <w:sz w:val="28"/>
          <w:szCs w:val="28"/>
        </w:rPr>
      </w:pPr>
      <w:r>
        <w:rPr>
          <w:sz w:val="28"/>
          <w:szCs w:val="28"/>
        </w:rPr>
        <w:t>1. Название</w:t>
      </w:r>
      <w:r w:rsidR="00826477" w:rsidRPr="0025651A">
        <w:rPr>
          <w:sz w:val="28"/>
          <w:szCs w:val="28"/>
        </w:rPr>
        <w:t xml:space="preserve"> и цель работы.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z w:val="28"/>
          <w:szCs w:val="28"/>
        </w:rPr>
      </w:pPr>
      <w:r w:rsidRPr="0025651A">
        <w:rPr>
          <w:sz w:val="28"/>
          <w:szCs w:val="28"/>
        </w:rPr>
        <w:t>2. Перечень приборов, использованных в экспериментах, с</w:t>
      </w:r>
      <w:r w:rsidR="00384AF1">
        <w:rPr>
          <w:sz w:val="28"/>
          <w:szCs w:val="28"/>
        </w:rPr>
        <w:t xml:space="preserve"> их крат</w:t>
      </w:r>
      <w:r w:rsidR="00384AF1">
        <w:rPr>
          <w:sz w:val="28"/>
          <w:szCs w:val="28"/>
        </w:rPr>
        <w:softHyphen/>
        <w:t>кими характеристиками.</w:t>
      </w:r>
    </w:p>
    <w:p w:rsidR="00826477" w:rsidRPr="0025651A" w:rsidRDefault="00826477" w:rsidP="00826477">
      <w:pPr>
        <w:pStyle w:val="FR1"/>
        <w:spacing w:line="240" w:lineRule="auto"/>
        <w:ind w:left="0" w:firstLine="510"/>
        <w:jc w:val="both"/>
        <w:rPr>
          <w:spacing w:val="-4"/>
          <w:sz w:val="28"/>
          <w:szCs w:val="28"/>
        </w:rPr>
      </w:pPr>
      <w:r w:rsidRPr="0025651A">
        <w:rPr>
          <w:spacing w:val="-4"/>
          <w:sz w:val="28"/>
          <w:szCs w:val="28"/>
        </w:rPr>
        <w:t xml:space="preserve">3. </w:t>
      </w:r>
      <w:r w:rsidRPr="0025651A">
        <w:rPr>
          <w:sz w:val="28"/>
          <w:szCs w:val="28"/>
        </w:rPr>
        <w:t>Изображения электрических схем</w:t>
      </w:r>
      <w:r w:rsidR="00384AF1">
        <w:rPr>
          <w:sz w:val="28"/>
          <w:szCs w:val="28"/>
        </w:rPr>
        <w:t xml:space="preserve"> для испытания дешифратора, шиф</w:t>
      </w:r>
      <w:r w:rsidRPr="0025651A">
        <w:rPr>
          <w:sz w:val="28"/>
          <w:szCs w:val="28"/>
        </w:rPr>
        <w:t>ратора, демультиплексора и мультиплексора</w:t>
      </w:r>
      <w:r w:rsidRPr="0025651A">
        <w:rPr>
          <w:spacing w:val="-4"/>
          <w:sz w:val="28"/>
          <w:szCs w:val="28"/>
        </w:rPr>
        <w:t xml:space="preserve">. 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4. Копии временных диаграмм и таблицы переключений, отображающие работу исследуемых преобразователей кодов.</w:t>
      </w:r>
    </w:p>
    <w:p w:rsidR="00826477" w:rsidRPr="00A2080E" w:rsidRDefault="00826477" w:rsidP="00826477">
      <w:pPr>
        <w:pStyle w:val="FR1"/>
        <w:spacing w:line="240" w:lineRule="auto"/>
        <w:ind w:left="0" w:firstLine="436"/>
        <w:jc w:val="both"/>
        <w:rPr>
          <w:sz w:val="28"/>
          <w:szCs w:val="28"/>
        </w:rPr>
      </w:pPr>
      <w:r w:rsidRPr="00A2080E">
        <w:rPr>
          <w:sz w:val="28"/>
          <w:szCs w:val="28"/>
        </w:rPr>
        <w:t>5. Выводы по работе.</w:t>
      </w:r>
    </w:p>
    <w:p w:rsidR="000A41F8" w:rsidRDefault="000A41F8" w:rsidP="000A41F8">
      <w:pPr>
        <w:ind w:firstLine="0"/>
      </w:pPr>
    </w:p>
    <w:p w:rsidR="00826477" w:rsidRDefault="00826477" w:rsidP="000A41F8">
      <w:pPr>
        <w:ind w:firstLine="0"/>
        <w:sectPr w:rsidR="00826477" w:rsidSect="001B7AC5">
          <w:pgSz w:w="11906" w:h="16838" w:code="9"/>
          <w:pgMar w:top="1418" w:right="1701" w:bottom="2495" w:left="1701" w:header="709" w:footer="1928" w:gutter="0"/>
          <w:cols w:space="708"/>
          <w:docGrid w:linePitch="381"/>
        </w:sectPr>
      </w:pPr>
    </w:p>
    <w:p w:rsidR="003F31E4" w:rsidRDefault="003F31E4" w:rsidP="003F31E4">
      <w:pPr>
        <w:pStyle w:val="1"/>
        <w:rPr>
          <w:rFonts w:cs="Times New Roman"/>
          <w:caps/>
          <w:szCs w:val="28"/>
        </w:rPr>
      </w:pPr>
      <w:bookmarkStart w:id="18" w:name="_Toc454879126"/>
      <w:bookmarkStart w:id="19" w:name="_Toc454879129"/>
      <w:r>
        <w:rPr>
          <w:caps/>
          <w:color w:val="auto"/>
        </w:rPr>
        <w:lastRenderedPageBreak/>
        <w:t>7.4.</w:t>
      </w:r>
      <w:r w:rsidRPr="00826477">
        <w:rPr>
          <w:caps/>
          <w:color w:val="auto"/>
        </w:rPr>
        <w:t xml:space="preserve"> </w:t>
      </w:r>
      <w:r w:rsidRPr="00826477">
        <w:rPr>
          <w:rFonts w:cs="Times New Roman"/>
          <w:caps/>
          <w:szCs w:val="28"/>
        </w:rPr>
        <w:t>Запоминающие узлы. Регистры</w:t>
      </w:r>
      <w:bookmarkEnd w:id="18"/>
    </w:p>
    <w:p w:rsidR="003F31E4" w:rsidRPr="003F31E4" w:rsidRDefault="003F31E4" w:rsidP="003F31E4"/>
    <w:bookmarkEnd w:id="19"/>
    <w:p w:rsidR="003F31E4" w:rsidRDefault="003F31E4" w:rsidP="003F31E4">
      <w:pPr>
        <w:pStyle w:val="2"/>
      </w:pPr>
      <w:r>
        <w:t xml:space="preserve">Практические задания </w:t>
      </w:r>
    </w:p>
    <w:p w:rsidR="003F31E4" w:rsidRDefault="003F31E4" w:rsidP="00041966">
      <w:pPr>
        <w:rPr>
          <w:b/>
        </w:rPr>
      </w:pPr>
    </w:p>
    <w:p w:rsidR="00826477" w:rsidRDefault="00826477" w:rsidP="00041966">
      <w:r w:rsidRPr="00FA7C1F">
        <w:rPr>
          <w:b/>
        </w:rPr>
        <w:t xml:space="preserve">Задание 1. </w:t>
      </w:r>
      <w:r w:rsidR="0005201E" w:rsidRPr="00850027">
        <w:t>Запустить</w:t>
      </w:r>
      <w:r w:rsidR="00DD2A99">
        <w:t xml:space="preserve"> среду разработки Multisim,</w:t>
      </w:r>
      <w:r w:rsidR="0005201E" w:rsidRPr="00F64D77">
        <w:t xml:space="preserve"> собрать на рабочем поле среды</w:t>
      </w:r>
      <w:r w:rsidR="0005201E">
        <w:t xml:space="preserve"> </w:t>
      </w:r>
      <w:r w:rsidR="00FA7C1F">
        <w:t>Multisi</w:t>
      </w:r>
      <w:r w:rsidR="00FA7C1F">
        <w:rPr>
          <w:lang w:val="en-US"/>
        </w:rPr>
        <w:t>m</w:t>
      </w:r>
      <w:r w:rsidR="00FA7C1F" w:rsidRPr="00F64D77">
        <w:t xml:space="preserve"> схему</w:t>
      </w:r>
      <w:r w:rsidR="00FA7C1F" w:rsidRPr="00FF74E4">
        <w:rPr>
          <w:rStyle w:val="ac"/>
        </w:rPr>
        <w:t xml:space="preserve"> </w:t>
      </w:r>
      <w:r w:rsidRPr="00FF74E4">
        <w:rPr>
          <w:rStyle w:val="ac"/>
          <w:b w:val="0"/>
        </w:rPr>
        <w:t xml:space="preserve">для испытания </w:t>
      </w:r>
      <w:r w:rsidRPr="00FF74E4">
        <w:rPr>
          <w:i/>
        </w:rPr>
        <w:t xml:space="preserve">универсального регистра сдвига </w:t>
      </w:r>
      <w:r w:rsidR="00FA7C1F">
        <w:rPr>
          <w:rStyle w:val="ac"/>
          <w:b w:val="0"/>
        </w:rPr>
        <w:t xml:space="preserve">(рис. </w:t>
      </w:r>
      <w:r w:rsidR="00AE49B2">
        <w:rPr>
          <w:rStyle w:val="ac"/>
          <w:b w:val="0"/>
        </w:rPr>
        <w:t>7.32</w:t>
      </w:r>
      <w:r w:rsidRPr="00FF74E4">
        <w:rPr>
          <w:rStyle w:val="ac"/>
          <w:b w:val="0"/>
        </w:rPr>
        <w:t xml:space="preserve">) </w:t>
      </w:r>
      <w:r w:rsidRPr="00FF74E4">
        <w:t xml:space="preserve">и установить в диалоговых окнах компонентов их параметры или режимы работы. Скопировать схему на страницу </w:t>
      </w:r>
      <w:r>
        <w:t>от</w:t>
      </w:r>
      <w:r w:rsidRPr="00FF74E4">
        <w:t>ч</w:t>
      </w:r>
      <w:r w:rsidR="00E51320">
        <w:t>е</w:t>
      </w:r>
      <w:r w:rsidRPr="00FF74E4">
        <w:t>та.</w:t>
      </w:r>
    </w:p>
    <w:p w:rsidR="00FA7C1F" w:rsidRDefault="00FA7C1F" w:rsidP="00FA7C1F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04186D8" wp14:editId="0AD521DC">
            <wp:extent cx="5344160" cy="2505075"/>
            <wp:effectExtent l="0" t="0" r="8890" b="9525"/>
            <wp:docPr id="4163" name="Рисунок 4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l="10584" t="19753" r="27329" b="28512"/>
                    <a:stretch/>
                  </pic:blipFill>
                  <pic:spPr bwMode="auto">
                    <a:xfrm>
                      <a:off x="0" y="0"/>
                      <a:ext cx="5344160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D2A99">
        <w:rPr>
          <w:b w:val="0"/>
          <w:sz w:val="24"/>
          <w:szCs w:val="24"/>
        </w:rPr>
        <w:t xml:space="preserve"> </w:t>
      </w:r>
      <w:r w:rsidR="00AE49B2">
        <w:rPr>
          <w:b w:val="0"/>
          <w:sz w:val="24"/>
          <w:szCs w:val="24"/>
        </w:rPr>
        <w:t>7.32</w:t>
      </w:r>
      <w:r w:rsidR="00DD2A99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универсал</w:t>
      </w:r>
      <w:r w:rsidR="00DD2A99">
        <w:rPr>
          <w:b w:val="0"/>
          <w:sz w:val="24"/>
          <w:szCs w:val="24"/>
        </w:rPr>
        <w:t>ь</w:t>
      </w:r>
      <w:r>
        <w:rPr>
          <w:b w:val="0"/>
          <w:sz w:val="24"/>
          <w:szCs w:val="24"/>
        </w:rPr>
        <w:t>ного регистра сдвига</w:t>
      </w:r>
    </w:p>
    <w:p w:rsidR="00826477" w:rsidRPr="00FF74E4" w:rsidRDefault="00826477" w:rsidP="00826477">
      <w:pPr>
        <w:rPr>
          <w:spacing w:val="-2"/>
        </w:rPr>
      </w:pPr>
      <w:r w:rsidRPr="00FF74E4">
        <w:rPr>
          <w:spacing w:val="-2"/>
        </w:rPr>
        <w:t>Универсальный 4-разрядный</w:t>
      </w:r>
      <w:r w:rsidRPr="00FF74E4">
        <w:rPr>
          <w:i/>
          <w:spacing w:val="-2"/>
        </w:rPr>
        <w:t xml:space="preserve"> </w:t>
      </w:r>
      <w:r w:rsidRPr="00FF74E4">
        <w:rPr>
          <w:spacing w:val="-2"/>
        </w:rPr>
        <w:t>регистр сдвига 74НС194</w:t>
      </w:r>
      <w:r w:rsidRPr="00FF74E4">
        <w:rPr>
          <w:spacing w:val="-2"/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rPr>
          <w:spacing w:val="-2"/>
        </w:rPr>
        <w:t xml:space="preserve"> (отечественные аналоги-микросхемы К230ИР2, КМ155ИР1</w:t>
      </w:r>
      <w:r w:rsidR="00FA7C1F">
        <w:rPr>
          <w:spacing w:val="-2"/>
        </w:rPr>
        <w:t>, К176ИР3) способен сдвигать ин</w:t>
      </w:r>
      <w:r w:rsidRPr="00FF74E4">
        <w:rPr>
          <w:spacing w:val="-2"/>
        </w:rPr>
        <w:t>формацию и вправо, и влево, возможна как параллельная, так и последовательная зап</w:t>
      </w:r>
      <w:r w:rsidR="00FA7C1F">
        <w:rPr>
          <w:spacing w:val="-2"/>
        </w:rPr>
        <w:t>ись данных. Регистр имеет парал</w:t>
      </w:r>
      <w:r w:rsidRPr="00FF74E4">
        <w:rPr>
          <w:spacing w:val="-2"/>
        </w:rPr>
        <w:t xml:space="preserve">лельные входы (А, В, С, </w:t>
      </w:r>
      <w:r w:rsidRPr="00FF74E4">
        <w:rPr>
          <w:spacing w:val="-2"/>
          <w:lang w:val="en-US"/>
        </w:rPr>
        <w:t>D</w:t>
      </w:r>
      <w:r w:rsidRPr="00FF74E4">
        <w:rPr>
          <w:spacing w:val="-2"/>
        </w:rPr>
        <w:t>), параллельные выходы (</w:t>
      </w:r>
      <w:r w:rsidRPr="00FF74E4">
        <w:rPr>
          <w:spacing w:val="-2"/>
          <w:lang w:val="en-US"/>
        </w:rPr>
        <w:t>QA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QB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QC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QD</w:t>
      </w:r>
      <w:r w:rsidRPr="00FF74E4">
        <w:rPr>
          <w:spacing w:val="-2"/>
        </w:rPr>
        <w:t>), последовательные входы (</w:t>
      </w:r>
      <w:r w:rsidRPr="00FF74E4">
        <w:rPr>
          <w:spacing w:val="-2"/>
          <w:lang w:val="en-US"/>
        </w:rPr>
        <w:t>SR</w:t>
      </w:r>
      <w:r w:rsidRPr="00FF74E4">
        <w:rPr>
          <w:spacing w:val="-2"/>
        </w:rPr>
        <w:t xml:space="preserve">, </w:t>
      </w:r>
      <w:r w:rsidRPr="00FF74E4">
        <w:rPr>
          <w:spacing w:val="-2"/>
          <w:lang w:val="en-US"/>
        </w:rPr>
        <w:t>SL</w:t>
      </w:r>
      <w:r w:rsidRPr="00FF74E4">
        <w:rPr>
          <w:spacing w:val="-2"/>
        </w:rPr>
        <w:t xml:space="preserve">), цепь прямой очистки регистра по входу </w:t>
      </w:r>
      <w:r w:rsidRPr="00FF74E4">
        <w:rPr>
          <w:position w:val="-6"/>
        </w:rPr>
        <w:object w:dxaOrig="620" w:dyaOrig="380">
          <v:shape id="_x0000_i1041" type="#_x0000_t75" style="width:31.8pt;height:19.8pt" o:ole="">
            <v:imagedata r:id="rId77" o:title=""/>
          </v:shape>
          <o:OLEObject Type="Embed" ProgID="Equation.3" ShapeID="_x0000_i1041" DrawAspect="Content" ObjectID="_1738162654" r:id="rId78"/>
        </w:object>
      </w:r>
      <w:r w:rsidRPr="00FF74E4">
        <w:rPr>
          <w:spacing w:val="-2"/>
        </w:rPr>
        <w:t xml:space="preserve"> и управляющие входы (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0 и </w:t>
      </w:r>
      <w:r w:rsidRPr="00FF74E4">
        <w:rPr>
          <w:spacing w:val="-2"/>
          <w:lang w:val="en-US"/>
        </w:rPr>
        <w:t>S</w:t>
      </w:r>
      <w:r w:rsidRPr="00FF74E4">
        <w:rPr>
          <w:spacing w:val="-2"/>
        </w:rPr>
        <w:t xml:space="preserve">1) – входы задания режима: </w:t>
      </w:r>
    </w:p>
    <w:p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1 – запись данных в регистр по входам А, В, С, </w:t>
      </w:r>
      <w:r w:rsidRPr="00FF74E4">
        <w:rPr>
          <w:lang w:val="en-US"/>
        </w:rPr>
        <w:t>D</w:t>
      </w:r>
      <w:r w:rsidRPr="00FF74E4">
        <w:t>;</w:t>
      </w:r>
    </w:p>
    <w:p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1, </w:t>
      </w:r>
      <w:r w:rsidRPr="00FF74E4">
        <w:rPr>
          <w:lang w:val="en-US"/>
        </w:rPr>
        <w:t>S</w:t>
      </w:r>
      <w:r w:rsidRPr="00FF74E4">
        <w:t xml:space="preserve">1 = 0 – сдвиг данных влево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QD</w:t>
      </w:r>
      <w:r w:rsidRPr="00FF74E4">
        <w:t>;</w:t>
      </w:r>
    </w:p>
    <w:p w:rsidR="00826477" w:rsidRPr="00FF74E4" w:rsidRDefault="00826477" w:rsidP="00FA7C1F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 xml:space="preserve">1 = 1 – сдвиг данных вправо в направлении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А;</w:t>
      </w:r>
    </w:p>
    <w:p w:rsidR="00826477" w:rsidRPr="00FF74E4" w:rsidRDefault="00826477" w:rsidP="00826477">
      <w:r w:rsidRPr="00FF74E4">
        <w:rPr>
          <w:lang w:val="en-US"/>
        </w:rPr>
        <w:t>S</w:t>
      </w:r>
      <w:r w:rsidRPr="00FF74E4">
        <w:t xml:space="preserve">0 = 0, </w:t>
      </w:r>
      <w:r w:rsidRPr="00FF74E4">
        <w:rPr>
          <w:lang w:val="en-US"/>
        </w:rPr>
        <w:t>S</w:t>
      </w:r>
      <w:r w:rsidRPr="00FF74E4">
        <w:t>1 = 0 – входы регистра недоступны (блокировка).</w:t>
      </w:r>
    </w:p>
    <w:p w:rsidR="00826477" w:rsidRPr="00FF74E4" w:rsidRDefault="00826477" w:rsidP="00826477">
      <w:r w:rsidRPr="00FA7C1F">
        <w:rPr>
          <w:b/>
        </w:rPr>
        <w:t>Задание 2.</w:t>
      </w:r>
      <w:r w:rsidRPr="00FF74E4">
        <w:t xml:space="preserve"> Составить план исследования параллельного регистра сдвига, заполнив ячейки памяти генератора слова </w:t>
      </w:r>
      <w:r w:rsidRPr="00FF74E4">
        <w:rPr>
          <w:lang w:val="en-US"/>
        </w:rPr>
        <w:t>XWG</w:t>
      </w:r>
      <w:r w:rsidRPr="00FF74E4">
        <w:t>1 на основе правил функционирования регистра 74НС194_4</w:t>
      </w:r>
      <w:r w:rsidRPr="00FF74E4">
        <w:rPr>
          <w:lang w:val="en-US"/>
        </w:rPr>
        <w:t>V</w:t>
      </w:r>
      <w:r w:rsidR="00FA7C1F">
        <w:t>, отраж</w:t>
      </w:r>
      <w:r w:rsidR="00E51320">
        <w:t>е</w:t>
      </w:r>
      <w:r w:rsidR="00AE49B2">
        <w:t>нных в </w:t>
      </w:r>
      <w:r w:rsidR="00FA7C1F">
        <w:t>табл</w:t>
      </w:r>
      <w:r w:rsidR="00DD2A99">
        <w:t>ице</w:t>
      </w:r>
      <w:r w:rsidR="00AE49B2">
        <w:t> 7.6</w:t>
      </w:r>
      <w:r w:rsidR="00DD2A99">
        <w:t>.</w:t>
      </w:r>
    </w:p>
    <w:p w:rsidR="00DD2A99" w:rsidRDefault="00AE49B2" w:rsidP="00AE49B2">
      <w:pPr>
        <w:spacing w:before="280"/>
        <w:jc w:val="right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7.6</w:t>
      </w:r>
    </w:p>
    <w:p w:rsidR="00FA7C1F" w:rsidRPr="00DD2A99" w:rsidRDefault="00DD2A99" w:rsidP="00FA7C1F">
      <w:pPr>
        <w:spacing w:after="120"/>
        <w:ind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План исследования пар</w:t>
      </w:r>
      <w:r w:rsidR="00FA7C1F" w:rsidRPr="00DD2A99">
        <w:rPr>
          <w:b/>
          <w:sz w:val="24"/>
          <w:szCs w:val="24"/>
        </w:rPr>
        <w:t>аллельного регистра сдвига</w:t>
      </w:r>
    </w:p>
    <w:tbl>
      <w:tblPr>
        <w:tblW w:w="5002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47"/>
        <w:gridCol w:w="710"/>
        <w:gridCol w:w="471"/>
        <w:gridCol w:w="464"/>
        <w:gridCol w:w="770"/>
        <w:gridCol w:w="783"/>
        <w:gridCol w:w="389"/>
        <w:gridCol w:w="479"/>
        <w:gridCol w:w="359"/>
        <w:gridCol w:w="476"/>
        <w:gridCol w:w="671"/>
        <w:gridCol w:w="675"/>
        <w:gridCol w:w="647"/>
        <w:gridCol w:w="756"/>
      </w:tblGrid>
      <w:tr w:rsidR="00DD2A99" w:rsidRPr="00DD2A99" w:rsidTr="00DD2A99">
        <w:tc>
          <w:tcPr>
            <w:tcW w:w="3382" w:type="pct"/>
            <w:gridSpan w:val="10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Входы</w:t>
            </w:r>
          </w:p>
        </w:tc>
        <w:tc>
          <w:tcPr>
            <w:tcW w:w="1618" w:type="pct"/>
            <w:gridSpan w:val="4"/>
            <w:vMerge w:val="restart"/>
            <w:shd w:val="clear" w:color="auto" w:fill="auto"/>
            <w:vAlign w:val="center"/>
          </w:tcPr>
          <w:p w:rsidR="00826477" w:rsidRPr="00DD2A99" w:rsidRDefault="00FA7C1F" w:rsidP="00FA7C1F">
            <w:pPr>
              <w:ind w:firstLine="0"/>
              <w:jc w:val="center"/>
              <w:rPr>
                <w:rFonts w:cs="Times New Roman"/>
                <w:spacing w:val="-4"/>
                <w:sz w:val="24"/>
                <w:szCs w:val="24"/>
              </w:rPr>
            </w:pPr>
            <w:r w:rsidRPr="00DD2A99">
              <w:rPr>
                <w:rFonts w:cs="Times New Roman"/>
                <w:spacing w:val="-4"/>
                <w:sz w:val="24"/>
                <w:szCs w:val="24"/>
              </w:rPr>
              <w:t>Выходы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Сброс</w: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right="-108"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Старт</w:t>
            </w:r>
          </w:p>
        </w:tc>
        <w:tc>
          <w:tcPr>
            <w:tcW w:w="550" w:type="pct"/>
            <w:gridSpan w:val="2"/>
            <w:shd w:val="clear" w:color="auto" w:fill="auto"/>
            <w:vAlign w:val="center"/>
          </w:tcPr>
          <w:p w:rsidR="00FA7C1F" w:rsidRPr="00DD2A99" w:rsidRDefault="00FA7C1F" w:rsidP="00DD2A99">
            <w:pPr>
              <w:spacing w:before="20" w:after="40"/>
              <w:ind w:firstLine="0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Режим</w:t>
            </w:r>
          </w:p>
        </w:tc>
        <w:tc>
          <w:tcPr>
            <w:tcW w:w="914" w:type="pct"/>
            <w:gridSpan w:val="2"/>
            <w:shd w:val="clear" w:color="auto" w:fill="auto"/>
            <w:vAlign w:val="center"/>
          </w:tcPr>
          <w:p w:rsidR="00FA7C1F" w:rsidRPr="00DD2A99" w:rsidRDefault="00DD2A99" w:rsidP="00FA7C1F">
            <w:pPr>
              <w:spacing w:before="20" w:after="40"/>
              <w:ind w:right="-108"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Последовательный</w:t>
            </w:r>
            <w:r w:rsidR="00FA7C1F" w:rsidRPr="00DD2A99">
              <w:rPr>
                <w:spacing w:val="-4"/>
                <w:sz w:val="24"/>
                <w:szCs w:val="24"/>
              </w:rPr>
              <w:t xml:space="preserve"> вход</w:t>
            </w:r>
          </w:p>
        </w:tc>
        <w:tc>
          <w:tcPr>
            <w:tcW w:w="1002" w:type="pct"/>
            <w:gridSpan w:val="4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20" w:after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Параллельный вход</w:t>
            </w:r>
          </w:p>
        </w:tc>
        <w:tc>
          <w:tcPr>
            <w:tcW w:w="1618" w:type="pct"/>
            <w:gridSpan w:val="4"/>
            <w:vMerge/>
            <w:shd w:val="clear" w:color="auto" w:fill="auto"/>
          </w:tcPr>
          <w:p w:rsidR="00FA7C1F" w:rsidRPr="00DD2A99" w:rsidRDefault="00FA7C1F" w:rsidP="00FA7C1F">
            <w:pPr>
              <w:ind w:firstLine="0"/>
              <w:jc w:val="left"/>
              <w:rPr>
                <w:rFonts w:cs="Times New Roman"/>
                <w:sz w:val="24"/>
                <w:szCs w:val="24"/>
              </w:rPr>
            </w:pPr>
          </w:p>
        </w:tc>
      </w:tr>
      <w:tr w:rsidR="00DD2A99" w:rsidRPr="00DD2A99" w:rsidTr="00DD2A99">
        <w:trPr>
          <w:trHeight w:val="329"/>
        </w:trPr>
        <w:tc>
          <w:tcPr>
            <w:tcW w:w="498" w:type="pct"/>
            <w:shd w:val="clear" w:color="auto" w:fill="auto"/>
            <w:vAlign w:val="center"/>
          </w:tcPr>
          <w:p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20" w:dyaOrig="380" w14:anchorId="7013D72A">
                <v:shape id="_x0000_i1042" type="#_x0000_t75" style="width:25.8pt;height:16.8pt" o:ole="">
                  <v:imagedata r:id="rId79" o:title=""/>
                </v:shape>
                <o:OLEObject Type="Embed" ProgID="Equation.3" ShapeID="_x0000_i1042" DrawAspect="Content" ObjectID="_1738162655" r:id="rId80"/>
              </w:object>
            </w:r>
          </w:p>
        </w:tc>
        <w:tc>
          <w:tcPr>
            <w:tcW w:w="418" w:type="pct"/>
            <w:shd w:val="clear" w:color="auto" w:fill="auto"/>
            <w:vAlign w:val="center"/>
          </w:tcPr>
          <w:p w:rsidR="00FA7C1F" w:rsidRPr="00DD2A99" w:rsidRDefault="00DC6C01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object w:dxaOrig="639" w:dyaOrig="380" w14:anchorId="443268DC">
                <v:shape id="_x0000_i1043" type="#_x0000_t75" style="width:24.6pt;height:15.6pt" o:ole="">
                  <v:imagedata r:id="rId81" o:title=""/>
                </v:shape>
                <o:OLEObject Type="Embed" ProgID="Equation.3" ShapeID="_x0000_i1043" DrawAspect="Content" ObjectID="_1738162656" r:id="rId82"/>
              </w:object>
            </w:r>
          </w:p>
        </w:tc>
        <w:tc>
          <w:tcPr>
            <w:tcW w:w="277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</w:t>
            </w:r>
            <w:r w:rsidRPr="00DD2A99">
              <w:rPr>
                <w:spacing w:val="-4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SR</w:t>
            </w:r>
          </w:p>
        </w:tc>
        <w:tc>
          <w:tcPr>
            <w:tcW w:w="46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SL</w:t>
            </w:r>
          </w:p>
        </w:tc>
        <w:tc>
          <w:tcPr>
            <w:tcW w:w="229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C</w:t>
            </w:r>
          </w:p>
        </w:tc>
        <w:tc>
          <w:tcPr>
            <w:tcW w:w="280" w:type="pct"/>
            <w:shd w:val="clear" w:color="auto" w:fill="auto"/>
            <w:vAlign w:val="center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spacing w:val="-4"/>
                <w:sz w:val="24"/>
                <w:szCs w:val="24"/>
              </w:rPr>
            </w:pPr>
            <w:r w:rsidRPr="00DD2A99">
              <w:rPr>
                <w:spacing w:val="-4"/>
                <w:sz w:val="24"/>
                <w:szCs w:val="24"/>
                <w:lang w:val="en-US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QA</w:t>
            </w:r>
          </w:p>
        </w:tc>
        <w:tc>
          <w:tcPr>
            <w:tcW w:w="397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QB</w:t>
            </w:r>
          </w:p>
        </w:tc>
        <w:tc>
          <w:tcPr>
            <w:tcW w:w="381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QC</w:t>
            </w:r>
          </w:p>
        </w:tc>
        <w:tc>
          <w:tcPr>
            <w:tcW w:w="445" w:type="pct"/>
            <w:shd w:val="clear" w:color="auto" w:fill="auto"/>
          </w:tcPr>
          <w:p w:rsidR="00FA7C1F" w:rsidRPr="00DD2A99" w:rsidRDefault="00FA7C1F" w:rsidP="00FA7C1F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А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В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C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D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sym w:font="Symbol" w:char="F0AD"/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i/>
                <w:position w:val="-6"/>
                <w:sz w:val="24"/>
                <w:szCs w:val="24"/>
                <w:vertAlign w:val="subscript"/>
              </w:rPr>
              <w:t>п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</w:tr>
      <w:tr w:rsidR="00DD2A99" w:rsidRPr="00DD2A99" w:rsidTr="00DD2A99">
        <w:tc>
          <w:tcPr>
            <w:tcW w:w="49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1</w:t>
            </w:r>
          </w:p>
        </w:tc>
        <w:tc>
          <w:tcPr>
            <w:tcW w:w="418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7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27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0</w:t>
            </w:r>
          </w:p>
        </w:tc>
        <w:tc>
          <w:tcPr>
            <w:tcW w:w="453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461" w:type="pct"/>
            <w:shd w:val="clear" w:color="auto" w:fill="auto"/>
          </w:tcPr>
          <w:p w:rsidR="00DD2A99" w:rsidRPr="00DD2A99" w:rsidRDefault="00DD2A99" w:rsidP="00DD2A99">
            <w:pPr>
              <w:spacing w:before="40" w:after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29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2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1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280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>
              <w:rPr>
                <w:rFonts w:cs="Times New Roman"/>
                <w:position w:val="-6"/>
                <w:sz w:val="24"/>
                <w:szCs w:val="24"/>
              </w:rPr>
              <w:t>×</w:t>
            </w:r>
          </w:p>
        </w:tc>
        <w:tc>
          <w:tcPr>
            <w:tcW w:w="39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QА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97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QВ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381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QС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  <w:tc>
          <w:tcPr>
            <w:tcW w:w="445" w:type="pct"/>
            <w:shd w:val="clear" w:color="auto" w:fill="auto"/>
          </w:tcPr>
          <w:p w:rsidR="00DD2A99" w:rsidRPr="00DD2A99" w:rsidRDefault="00DD2A99" w:rsidP="00DD2A99">
            <w:pPr>
              <w:spacing w:before="40"/>
              <w:ind w:firstLine="0"/>
              <w:jc w:val="center"/>
              <w:rPr>
                <w:position w:val="-6"/>
                <w:sz w:val="24"/>
                <w:szCs w:val="24"/>
              </w:rPr>
            </w:pPr>
            <w:r w:rsidRPr="00DD2A99">
              <w:rPr>
                <w:position w:val="-6"/>
                <w:sz w:val="24"/>
                <w:szCs w:val="24"/>
              </w:rPr>
              <w:t>QD</w:t>
            </w:r>
            <w:r w:rsidRPr="00DD2A99">
              <w:rPr>
                <w:position w:val="-6"/>
                <w:sz w:val="24"/>
                <w:szCs w:val="24"/>
                <w:vertAlign w:val="subscript"/>
              </w:rPr>
              <w:t>0</w:t>
            </w:r>
          </w:p>
        </w:tc>
      </w:tr>
    </w:tbl>
    <w:p w:rsidR="00DD2A99" w:rsidRPr="00AE49B2" w:rsidRDefault="00DD2A99" w:rsidP="00826477">
      <w:pPr>
        <w:rPr>
          <w:i/>
          <w:sz w:val="24"/>
          <w:szCs w:val="24"/>
        </w:rPr>
      </w:pPr>
    </w:p>
    <w:p w:rsidR="00826477" w:rsidRDefault="00DD2A99" w:rsidP="00826477">
      <w:pPr>
        <w:rPr>
          <w:sz w:val="24"/>
          <w:szCs w:val="24"/>
        </w:rPr>
      </w:pPr>
      <w:r w:rsidRPr="00AE49B2">
        <w:rPr>
          <w:i/>
          <w:sz w:val="24"/>
          <w:szCs w:val="24"/>
        </w:rPr>
        <w:t>Примечание.</w:t>
      </w:r>
      <w:r w:rsidRPr="00AE49B2">
        <w:rPr>
          <w:sz w:val="24"/>
          <w:szCs w:val="24"/>
        </w:rPr>
        <w:t xml:space="preserve"> 0 – низкий уровень; 1 – высокий уровень; </w:t>
      </w:r>
      <w:r w:rsidRPr="00AE49B2">
        <w:rPr>
          <w:rFonts w:cs="Times New Roman"/>
          <w:sz w:val="24"/>
          <w:szCs w:val="24"/>
        </w:rPr>
        <w:t>×</w:t>
      </w:r>
      <w:r w:rsidRPr="00AE49B2">
        <w:rPr>
          <w:sz w:val="24"/>
          <w:szCs w:val="24"/>
        </w:rPr>
        <w:t xml:space="preserve"> – любое состояние; </w:t>
      </w:r>
      <w:r w:rsidRPr="00AE49B2">
        <w:rPr>
          <w:spacing w:val="-4"/>
          <w:sz w:val="24"/>
          <w:szCs w:val="24"/>
        </w:rPr>
        <w:sym w:font="Symbol" w:char="F0AD"/>
      </w:r>
      <w:r w:rsidRPr="00AE49B2">
        <w:rPr>
          <w:spacing w:val="-4"/>
          <w:sz w:val="24"/>
          <w:szCs w:val="24"/>
        </w:rPr>
        <w:t xml:space="preserve"> – по</w:t>
      </w:r>
      <w:r w:rsidRPr="00AE49B2">
        <w:rPr>
          <w:spacing w:val="-4"/>
          <w:sz w:val="24"/>
          <w:szCs w:val="24"/>
        </w:rPr>
        <w:softHyphen/>
        <w:t xml:space="preserve">ложительный </w:t>
      </w:r>
      <w:r w:rsidRPr="00AE49B2">
        <w:rPr>
          <w:sz w:val="24"/>
          <w:szCs w:val="24"/>
        </w:rPr>
        <w:t xml:space="preserve">перепад (с низкого уровня на высокий);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QB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sz w:val="24"/>
          <w:szCs w:val="24"/>
          <w:vertAlign w:val="subscript"/>
        </w:rPr>
        <w:t>0</w:t>
      </w:r>
      <w:r w:rsidRPr="00AE49B2">
        <w:rPr>
          <w:sz w:val="24"/>
          <w:szCs w:val="24"/>
        </w:rPr>
        <w:t xml:space="preserve"> – стационарные уровни 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до установки указанных состояний на входах;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А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В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</w:t>
      </w:r>
      <w:r w:rsidRPr="00AE49B2">
        <w:rPr>
          <w:sz w:val="24"/>
          <w:szCs w:val="24"/>
        </w:rPr>
        <w:t>С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, </w:t>
      </w:r>
      <w:r w:rsidRPr="00AE49B2">
        <w:rPr>
          <w:sz w:val="24"/>
          <w:szCs w:val="24"/>
          <w:lang w:val="en-US"/>
        </w:rPr>
        <w:t>QD</w:t>
      </w:r>
      <w:r w:rsidRPr="00AE49B2">
        <w:rPr>
          <w:i/>
          <w:sz w:val="24"/>
          <w:szCs w:val="24"/>
          <w:vertAlign w:val="subscript"/>
        </w:rPr>
        <w:t>п</w:t>
      </w:r>
      <w:r w:rsidRPr="00AE49B2">
        <w:rPr>
          <w:sz w:val="24"/>
          <w:szCs w:val="24"/>
        </w:rPr>
        <w:t xml:space="preserve"> – соответственно уровни</w:t>
      </w:r>
      <w:r w:rsidRPr="00AE49B2">
        <w:rPr>
          <w:b/>
          <w:sz w:val="24"/>
          <w:szCs w:val="24"/>
        </w:rPr>
        <w:t xml:space="preserve"> </w:t>
      </w:r>
      <w:r w:rsidRPr="00AE49B2">
        <w:rPr>
          <w:sz w:val="24"/>
          <w:szCs w:val="24"/>
        </w:rPr>
        <w:t xml:space="preserve">А, В, С, </w:t>
      </w:r>
      <w:r w:rsidRPr="00AE49B2">
        <w:rPr>
          <w:sz w:val="24"/>
          <w:szCs w:val="24"/>
          <w:lang w:val="en-US"/>
        </w:rPr>
        <w:t>D</w:t>
      </w:r>
      <w:r w:rsidRPr="00AE49B2">
        <w:rPr>
          <w:sz w:val="24"/>
          <w:szCs w:val="24"/>
        </w:rPr>
        <w:t xml:space="preserve"> перед началом прохождения фронта самого последнего тактового импульса.</w:t>
      </w:r>
    </w:p>
    <w:p w:rsidR="00AE49B2" w:rsidRPr="00AE49B2" w:rsidRDefault="00AE49B2" w:rsidP="00826477">
      <w:pPr>
        <w:rPr>
          <w:sz w:val="24"/>
          <w:szCs w:val="24"/>
        </w:rPr>
      </w:pPr>
    </w:p>
    <w:p w:rsidR="00826477" w:rsidRPr="00FF74E4" w:rsidRDefault="00826477" w:rsidP="00826477">
      <w:r w:rsidRPr="00DC6C01">
        <w:t>Запустить</w:t>
      </w:r>
      <w:r w:rsidRPr="00FF74E4">
        <w:t xml:space="preserve"> программу моделирования параллельного регистра, скопироват</w:t>
      </w:r>
      <w:r w:rsidR="00FA7C1F">
        <w:t>ь в отч</w:t>
      </w:r>
      <w:r w:rsidR="00E51320">
        <w:t>е</w:t>
      </w:r>
      <w:r w:rsidR="00FA7C1F">
        <w:t>т программу</w:t>
      </w:r>
      <w:r w:rsidRPr="00FF74E4">
        <w:t xml:space="preserve"> и временные диаграммы сигналов на входах и </w:t>
      </w:r>
      <w:r w:rsidR="00B81A52">
        <w:t>выходах регистра</w:t>
      </w:r>
      <w:r w:rsidRPr="00FF74E4">
        <w:t xml:space="preserve">. </w:t>
      </w:r>
    </w:p>
    <w:p w:rsidR="00826477" w:rsidRPr="00FF74E4" w:rsidRDefault="00826477" w:rsidP="00826477">
      <w:r w:rsidRPr="00FF74E4">
        <w:t>Ввод (запись) и вывод (считывание) информации производится параллель</w:t>
      </w:r>
      <w:r w:rsidRPr="00FF74E4">
        <w:softHyphen/>
        <w:t>ным кодом. Ввод обеспечивается тактовым импульсом, с приходом очередного тактового импульса записанная информация обновляется. Считывание информации происходит в прямом коде в интервале между синхроимпульсами, когда триггеры находятся в режиме хранения.</w:t>
      </w:r>
    </w:p>
    <w:p w:rsidR="00FA7C1F" w:rsidRPr="006852D0" w:rsidRDefault="00826477" w:rsidP="00826477">
      <w:r w:rsidRPr="00FF74E4">
        <w:t xml:space="preserve"> Руководствуясь схемой соединения генератора </w:t>
      </w:r>
      <w:r w:rsidRPr="00FF74E4">
        <w:rPr>
          <w:lang w:val="en-US"/>
        </w:rPr>
        <w:t>XWG</w:t>
      </w:r>
      <w:r w:rsidR="00850027">
        <w:t xml:space="preserve">1 с регистром (см. рис. </w:t>
      </w:r>
      <w:r w:rsidR="00AE49B2">
        <w:t>7.32</w:t>
      </w:r>
      <w:r w:rsidRPr="00FF74E4">
        <w:t xml:space="preserve">), при записи чисел в ячейки памяти генератора в младший разряд 9-разрядных чисел нужно заносить значение сигнала </w:t>
      </w:r>
      <w:r w:rsidRPr="00FF74E4">
        <w:rPr>
          <w:position w:val="-6"/>
        </w:rPr>
        <w:object w:dxaOrig="620" w:dyaOrig="360">
          <v:shape id="_x0000_i1044" type="#_x0000_t75" style="width:30pt;height:18pt" o:ole="">
            <v:imagedata r:id="rId83" o:title=""/>
          </v:shape>
          <o:OLEObject Type="Embed" ProgID="Equation.3" ShapeID="_x0000_i1044" DrawAspect="Content" ObjectID="_1738162657" r:id="rId84"/>
        </w:object>
      </w:r>
      <w:r w:rsidRPr="00FF74E4">
        <w:t xml:space="preserve">: логический </w:t>
      </w:r>
      <w:r w:rsidRPr="00FF74E4">
        <w:rPr>
          <w:spacing w:val="-2"/>
        </w:rPr>
        <w:t xml:space="preserve">0 </w:t>
      </w:r>
      <w:r w:rsidRPr="00FF74E4">
        <w:t xml:space="preserve">для очистки регистра или логическая 1 </w:t>
      </w:r>
      <w:r w:rsidRPr="00FF74E4">
        <w:sym w:font="Symbol" w:char="F02D"/>
      </w:r>
      <w:r w:rsidRPr="00FF74E4">
        <w:t xml:space="preserve"> разрешение записи числа, сдвига данных и др.; в следующие два разряда – значения (1 или 0) сигналов </w:t>
      </w:r>
      <w:r w:rsidRPr="00FF74E4">
        <w:rPr>
          <w:lang w:val="en-US"/>
        </w:rPr>
        <w:t>S</w:t>
      </w:r>
      <w:r w:rsidRPr="00FF74E4">
        <w:t xml:space="preserve">0 и </w:t>
      </w:r>
      <w:r w:rsidRPr="00FF74E4">
        <w:rPr>
          <w:lang w:val="en-US"/>
        </w:rPr>
        <w:t>S</w:t>
      </w:r>
      <w:r w:rsidRPr="00FF74E4">
        <w:t xml:space="preserve">1, определяющих режим работы регистра; в два следующих </w:t>
      </w:r>
      <w:r w:rsidRPr="00FF74E4">
        <w:sym w:font="Symbol" w:char="F02D"/>
      </w:r>
      <w:r w:rsidRPr="00FF74E4">
        <w:t xml:space="preserve"> вводить значения сигналов </w:t>
      </w:r>
      <w:r w:rsidRPr="00FF74E4">
        <w:rPr>
          <w:lang w:val="en-US"/>
        </w:rPr>
        <w:t>SR</w:t>
      </w:r>
      <w:r w:rsidRPr="00FF74E4">
        <w:t xml:space="preserve"> и </w:t>
      </w:r>
      <w:r w:rsidRPr="00FF74E4">
        <w:rPr>
          <w:lang w:val="en-US"/>
        </w:rPr>
        <w:t>SL</w:t>
      </w:r>
      <w:r w:rsidRPr="00FF74E4">
        <w:t xml:space="preserve">, определяющих направление сдвига записанной информации в направлении от </w:t>
      </w:r>
      <w:r w:rsidRPr="00FF74E4">
        <w:rPr>
          <w:lang w:val="en-US"/>
        </w:rPr>
        <w:t>Q</w:t>
      </w:r>
      <w:r w:rsidRPr="00FF74E4">
        <w:t xml:space="preserve">А к </w:t>
      </w:r>
      <w:r w:rsidRPr="00FF74E4">
        <w:rPr>
          <w:lang w:val="en-US"/>
        </w:rPr>
        <w:t>QB</w:t>
      </w:r>
      <w:r w:rsidRPr="00FF74E4">
        <w:t xml:space="preserve">, </w:t>
      </w:r>
      <w:r w:rsidRPr="00FF74E4">
        <w:rPr>
          <w:lang w:val="en-US"/>
        </w:rPr>
        <w:t>QC</w:t>
      </w:r>
      <w:r w:rsidRPr="00FF74E4">
        <w:t xml:space="preserve">, </w:t>
      </w:r>
      <w:r w:rsidRPr="00FF74E4">
        <w:lastRenderedPageBreak/>
        <w:t xml:space="preserve">а затем к </w:t>
      </w:r>
      <w:r w:rsidRPr="00FF74E4">
        <w:rPr>
          <w:lang w:val="en-US"/>
        </w:rPr>
        <w:t>QD</w:t>
      </w:r>
      <w:r w:rsidRPr="00FF74E4">
        <w:t xml:space="preserve"> после каждого положительного перепада импульса на тактовом входе </w:t>
      </w:r>
      <w:r w:rsidR="0036569E" w:rsidRPr="0036569E">
        <w:rPr>
          <w:position w:val="-6"/>
        </w:rPr>
        <w:object w:dxaOrig="639" w:dyaOrig="340">
          <v:shape id="_x0000_i1045" type="#_x0000_t75" style="width:30pt;height:18pt" o:ole="">
            <v:imagedata r:id="rId85" o:title=""/>
          </v:shape>
          <o:OLEObject Type="Embed" ProgID="Equation.3" ShapeID="_x0000_i1045" DrawAspect="Content" ObjectID="_1738162658" r:id="rId86"/>
        </w:object>
      </w:r>
      <w:r w:rsidRPr="00FF74E4">
        <w:t xml:space="preserve"> или</w:t>
      </w:r>
      <w:r w:rsidR="0036569E">
        <w:t>,</w:t>
      </w:r>
      <w:r w:rsidRPr="00FF74E4">
        <w:t xml:space="preserve"> наоборот</w:t>
      </w:r>
      <w:r w:rsidR="0036569E">
        <w:t>,</w:t>
      </w:r>
      <w:r w:rsidRPr="00FF74E4">
        <w:t xml:space="preserve">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</w:t>
      </w:r>
      <w:r w:rsidRPr="00FF74E4">
        <w:t>А. В старшие разряды нужно занести про</w:t>
      </w:r>
      <w:r w:rsidRPr="00FF74E4">
        <w:softHyphen/>
        <w:t>извольные (или по указанию преподавателя) значения 4-раз</w:t>
      </w:r>
      <w:r w:rsidRPr="00FF74E4">
        <w:softHyphen/>
        <w:t>ряд</w:t>
      </w:r>
      <w:r w:rsidRPr="00FF74E4">
        <w:softHyphen/>
        <w:t xml:space="preserve">ных чисел </w:t>
      </w:r>
      <w:r w:rsidRPr="00FF74E4">
        <w:rPr>
          <w:lang w:val="en-US"/>
        </w:rPr>
        <w:t>DCBA</w:t>
      </w:r>
      <w:r w:rsidRPr="00FF74E4">
        <w:t>, которые передаются на соответствующие выходы.</w:t>
      </w:r>
      <w:r w:rsidR="006852D0" w:rsidRPr="006852D0">
        <w:t xml:space="preserve"> </w:t>
      </w:r>
    </w:p>
    <w:p w:rsidR="00826477" w:rsidRDefault="00B2289F" w:rsidP="00DC6C01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2DDA9102" wp14:editId="34F9D43E">
                <wp:simplePos x="0" y="0"/>
                <wp:positionH relativeFrom="column">
                  <wp:posOffset>4522470</wp:posOffset>
                </wp:positionH>
                <wp:positionV relativeFrom="paragraph">
                  <wp:posOffset>2447925</wp:posOffset>
                </wp:positionV>
                <wp:extent cx="381467" cy="249382"/>
                <wp:effectExtent l="0" t="0" r="0" b="0"/>
                <wp:wrapNone/>
                <wp:docPr id="5888" name="Надпись 58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S0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DDA9102" id="Надпись 5888" o:spid="_x0000_s1059" type="#_x0000_t202" style="position:absolute;left:0;text-align:left;margin-left:356.1pt;margin-top:192.75pt;width:30.05pt;height:19.6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S0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71235757" wp14:editId="73DA979E">
                <wp:simplePos x="0" y="0"/>
                <wp:positionH relativeFrom="column">
                  <wp:posOffset>4048125</wp:posOffset>
                </wp:positionH>
                <wp:positionV relativeFrom="paragraph">
                  <wp:posOffset>2224405</wp:posOffset>
                </wp:positionV>
                <wp:extent cx="514350" cy="327660"/>
                <wp:effectExtent l="38100" t="38100" r="19050" b="34290"/>
                <wp:wrapNone/>
                <wp:docPr id="5885" name="Прямая со стрелкой 58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3276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E0576AF" id="Прямая со стрелкой 5885" o:spid="_x0000_s1026" type="#_x0000_t32" style="position:absolute;left:0;text-align:left;margin-left:318.75pt;margin-top:175.15pt;width:40.5pt;height:25.8pt;flip:x y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" strokecolor="black [3213]" strokeweight=".5pt">
                <v:stroke endarrow="classic" joinstyle="miter"/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23F781B6" wp14:editId="6937D996">
                <wp:simplePos x="0" y="0"/>
                <wp:positionH relativeFrom="column">
                  <wp:posOffset>4006214</wp:posOffset>
                </wp:positionH>
                <wp:positionV relativeFrom="paragraph">
                  <wp:posOffset>2224405</wp:posOffset>
                </wp:positionV>
                <wp:extent cx="68580" cy="247650"/>
                <wp:effectExtent l="57150" t="38100" r="26670" b="19050"/>
                <wp:wrapNone/>
                <wp:docPr id="5886" name="Прямая со стрелкой 58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58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29BF35D" id="Прямая со стрелкой 5886" o:spid="_x0000_s1026" type="#_x0000_t32" style="position:absolute;left:0;text-align:left;margin-left:315.45pt;margin-top:175.15pt;width:5.4pt;height:19.5pt;flip:x y;z-index:25198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1EA351B8" wp14:editId="7A82CDD7">
                <wp:simplePos x="0" y="0"/>
                <wp:positionH relativeFrom="column">
                  <wp:posOffset>3953510</wp:posOffset>
                </wp:positionH>
                <wp:positionV relativeFrom="paragraph">
                  <wp:posOffset>2390775</wp:posOffset>
                </wp:positionV>
                <wp:extent cx="381467" cy="249382"/>
                <wp:effectExtent l="0" t="0" r="0" b="0"/>
                <wp:wrapNone/>
                <wp:docPr id="5889" name="Надпись 5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S1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1EA351B8" id="Надпись 5889" o:spid="_x0000_s1060" type="#_x0000_t202" style="position:absolute;left:0;text-align:left;margin-left:311.3pt;margin-top:188.25pt;width:30.05pt;height:19.65pt;z-index:25198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S1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71FB4AF" wp14:editId="66634F8D">
                <wp:simplePos x="0" y="0"/>
                <wp:positionH relativeFrom="column">
                  <wp:posOffset>3857625</wp:posOffset>
                </wp:positionH>
                <wp:positionV relativeFrom="paragraph">
                  <wp:posOffset>2224405</wp:posOffset>
                </wp:positionV>
                <wp:extent cx="99695" cy="247650"/>
                <wp:effectExtent l="0" t="38100" r="52705" b="19050"/>
                <wp:wrapNone/>
                <wp:docPr id="5887" name="Прямая со стрелкой 5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969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66ABCDC" id="Прямая со стрелкой 5887" o:spid="_x0000_s1026" type="#_x0000_t32" style="position:absolute;left:0;text-align:left;margin-left:303.75pt;margin-top:175.15pt;width:7.85pt;height:19.5pt;flip:y;z-index:25198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0AEFB3FC" wp14:editId="28D88345">
                <wp:simplePos x="0" y="0"/>
                <wp:positionH relativeFrom="column">
                  <wp:posOffset>3665220</wp:posOffset>
                </wp:positionH>
                <wp:positionV relativeFrom="paragraph">
                  <wp:posOffset>2391410</wp:posOffset>
                </wp:positionV>
                <wp:extent cx="381467" cy="249382"/>
                <wp:effectExtent l="0" t="0" r="0" b="0"/>
                <wp:wrapNone/>
                <wp:docPr id="5890" name="Надпись 5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SL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AEFB3FC" id="Надпись 5890" o:spid="_x0000_s1061" type="#_x0000_t202" style="position:absolute;left:0;text-align:left;margin-left:288.6pt;margin-top:188.3pt;width:30.05pt;height:19.65pt;z-index:25199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SL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1530B4CD" wp14:editId="0894E1EF">
                <wp:simplePos x="0" y="0"/>
                <wp:positionH relativeFrom="column">
                  <wp:posOffset>3682365</wp:posOffset>
                </wp:positionH>
                <wp:positionV relativeFrom="paragraph">
                  <wp:posOffset>2224405</wp:posOffset>
                </wp:positionV>
                <wp:extent cx="194945" cy="247650"/>
                <wp:effectExtent l="0" t="38100" r="52705" b="19050"/>
                <wp:wrapNone/>
                <wp:docPr id="5892" name="Прямая со стрелкой 5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94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B34F6F" id="Прямая со стрелкой 5892" o:spid="_x0000_s1026" type="#_x0000_t32" style="position:absolute;left:0;text-align:left;margin-left:289.95pt;margin-top:175.15pt;width:15.35pt;height:19.5pt;flip:y;z-index:25199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2AC4FE9" wp14:editId="37827F6D">
                <wp:simplePos x="0" y="0"/>
                <wp:positionH relativeFrom="column">
                  <wp:posOffset>3421380</wp:posOffset>
                </wp:positionH>
                <wp:positionV relativeFrom="paragraph">
                  <wp:posOffset>2392680</wp:posOffset>
                </wp:positionV>
                <wp:extent cx="381467" cy="249382"/>
                <wp:effectExtent l="0" t="0" r="0" b="0"/>
                <wp:wrapNone/>
                <wp:docPr id="5891" name="Надпись 5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467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B2289F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SR</w:t>
                            </w: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B2289F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B2289F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2AC4FE9" id="Надпись 5891" o:spid="_x0000_s1062" type="#_x0000_t202" style="position:absolute;left:0;text-align:left;margin-left:269.4pt;margin-top:188.4pt;width:30.05pt;height:19.65pt;z-index:25199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" filled="f" stroked="f" strokeweight=".5pt">
                <v:textbox>
                  <w:txbxContent>
                    <w:p w:rsidR="00EF4679" w:rsidRPr="00B2289F" w:rsidRDefault="00EF4679" w:rsidP="00B2289F">
                      <w:pPr>
                        <w:ind w:firstLine="0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SR</w:t>
                      </w: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B2289F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B2289F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11662C45" wp14:editId="17BD0AE4">
                <wp:simplePos x="0" y="0"/>
                <wp:positionH relativeFrom="column">
                  <wp:posOffset>4131113</wp:posOffset>
                </wp:positionH>
                <wp:positionV relativeFrom="paragraph">
                  <wp:posOffset>2168981</wp:posOffset>
                </wp:positionV>
                <wp:extent cx="391885" cy="225631"/>
                <wp:effectExtent l="38100" t="38100" r="27305" b="22225"/>
                <wp:wrapNone/>
                <wp:docPr id="5884" name="Прямая со стрелкой 5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91885" cy="2256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BF3AB1B" id="Прямая со стрелкой 5884" o:spid="_x0000_s1026" type="#_x0000_t32" style="position:absolute;left:0;text-align:left;margin-left:325.3pt;margin-top:170.8pt;width:30.85pt;height:17.75pt;flip:x y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" strokecolor="black [3213]" strokeweight=".5pt">
                <v:stroke endarrow="classic" joinstyle="miter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4A578CAB" wp14:editId="1BBC4CAC">
                <wp:simplePos x="0" y="0"/>
                <wp:positionH relativeFrom="column">
                  <wp:posOffset>4483455</wp:posOffset>
                </wp:positionH>
                <wp:positionV relativeFrom="paragraph">
                  <wp:posOffset>2241673</wp:posOffset>
                </wp:positionV>
                <wp:extent cx="718457" cy="510523"/>
                <wp:effectExtent l="0" t="0" r="0" b="4445"/>
                <wp:wrapNone/>
                <wp:docPr id="5883" name="Надпись 58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457" cy="5105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 w:rsidRPr="00B2289F">
                              <w:rPr>
                                <w:position w:val="-6"/>
                                <w:sz w:val="24"/>
                                <w:szCs w:val="24"/>
                              </w:rPr>
                              <w:object w:dxaOrig="560" w:dyaOrig="340">
                                <v:shape id="_x0000_i1047" type="#_x0000_t75" style="width:24pt;height:12pt" o:ole="">
                                  <v:imagedata r:id="rId87" o:title=""/>
                                </v:shape>
                                <o:OLEObject Type="Embed" ProgID="Equation.3" ShapeID="_x0000_i1047" DrawAspect="Content" ObjectID="_1738162666" r:id="rId88"/>
                              </w:object>
                            </w: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A578CAB" id="Надпись 5883" o:spid="_x0000_s1063" type="#_x0000_t202" style="position:absolute;left:0;text-align:left;margin-left:353.05pt;margin-top:176.5pt;width:56.55pt;height:40.2pt;z-index:25197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" filled="f" stroked="f" strokeweight=".5pt">
                <v:textbox>
                  <w:txbxContent>
                    <w:p w:rsidR="00EF467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 w:rsidRPr="00B2289F">
                        <w:rPr>
                          <w:position w:val="-6"/>
                          <w:sz w:val="24"/>
                          <w:szCs w:val="24"/>
                        </w:rPr>
                        <w:object w:dxaOrig="560" w:dyaOrig="340">
                          <v:shape id="_x0000_i1047" type="#_x0000_t75" style="width:24pt;height:12pt" o:ole="">
                            <v:imagedata r:id="rId89" o:title=""/>
                          </v:shape>
                          <o:OLEObject Type="Embed" ProgID="Equation.3" ShapeID="_x0000_i1047" DrawAspect="Content" ObjectID="_1644492287" r:id="rId90"/>
                        </w:object>
                      </w: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21D62014" wp14:editId="2E995E95">
                <wp:simplePos x="0" y="0"/>
                <wp:positionH relativeFrom="column">
                  <wp:posOffset>4560645</wp:posOffset>
                </wp:positionH>
                <wp:positionV relativeFrom="paragraph">
                  <wp:posOffset>496001</wp:posOffset>
                </wp:positionV>
                <wp:extent cx="570016" cy="249382"/>
                <wp:effectExtent l="0" t="0" r="0" b="0"/>
                <wp:wrapNone/>
                <wp:docPr id="5882" name="Надпись 5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016" cy="2493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Default="0036569E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Ш</w:t>
                            </w:r>
                            <w:r w:rsidR="00EF4679">
                              <w:rPr>
                                <w:sz w:val="24"/>
                                <w:szCs w:val="24"/>
                              </w:rPr>
                              <w:t>аги</w:t>
                            </w: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DC6C01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DC6C01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21D62014" id="Надпись 5882" o:spid="_x0000_s1064" type="#_x0000_t202" style="position:absolute;left:0;text-align:left;margin-left:359.1pt;margin-top:39.05pt;width:44.9pt;height:19.65pt;z-index:25197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" filled="f" stroked="f" strokeweight=".5pt">
                <v:textbox>
                  <w:txbxContent>
                    <w:p w:rsidR="00EF4679" w:rsidRDefault="0036569E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Ш</w:t>
                      </w:r>
                      <w:r w:rsidR="00EF4679">
                        <w:rPr>
                          <w:sz w:val="24"/>
                          <w:szCs w:val="24"/>
                        </w:rPr>
                        <w:t>аги</w:t>
                      </w: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DC6C01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DC6C01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4CCE4043" wp14:editId="1F8424C8">
                <wp:simplePos x="0" y="0"/>
                <wp:positionH relativeFrom="column">
                  <wp:posOffset>4454525</wp:posOffset>
                </wp:positionH>
                <wp:positionV relativeFrom="paragraph">
                  <wp:posOffset>745003</wp:posOffset>
                </wp:positionV>
                <wp:extent cx="337540" cy="579929"/>
                <wp:effectExtent l="38100" t="0" r="24765" b="48895"/>
                <wp:wrapNone/>
                <wp:docPr id="5881" name="Прямая со стрелкой 58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7540" cy="5799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CC13450" id="Прямая со стрелкой 5881" o:spid="_x0000_s1026" type="#_x0000_t32" style="position:absolute;left:0;text-align:left;margin-left:350.75pt;margin-top:58.65pt;width:26.6pt;height:45.65pt;flip:x;z-index:25197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" strokecolor="black [3213]" strokeweight=".5pt">
                <v:stroke endarrow="classic" joinstyle="miter"/>
              </v:shape>
            </w:pict>
          </mc:Fallback>
        </mc:AlternateContent>
      </w:r>
      <w:r w:rsidR="00DC6C01" w:rsidRPr="00DC6C01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2B83C95A" wp14:editId="79D03A1D">
                <wp:simplePos x="0" y="0"/>
                <wp:positionH relativeFrom="column">
                  <wp:posOffset>4168758</wp:posOffset>
                </wp:positionH>
                <wp:positionV relativeFrom="paragraph">
                  <wp:posOffset>430687</wp:posOffset>
                </wp:positionV>
                <wp:extent cx="226695" cy="1858488"/>
                <wp:effectExtent l="0" t="0" r="40005" b="27940"/>
                <wp:wrapNone/>
                <wp:docPr id="5880" name="Левая фигурная скобка 5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26695" cy="1858488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9A17132" id="Левая фигурная скобка 5880" o:spid="_x0000_s1026" type="#_x0000_t87" style="position:absolute;left:0;text-align:left;margin-left:328.25pt;margin-top:33.9pt;width:17.85pt;height:146.35pt;rotation:180;z-index:25197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" adj="2175" strokecolor="black [3200]" strokeweight=".5pt">
                <v:stroke joinstyle="miter"/>
              </v:shape>
            </w:pict>
          </mc:Fallback>
        </mc:AlternateContent>
      </w:r>
      <w:r w:rsidR="00826477" w:rsidRPr="00FF74E4">
        <w:rPr>
          <w:noProof/>
          <w:lang w:eastAsia="ru-RU"/>
        </w:rPr>
        <w:t xml:space="preserve"> </w:t>
      </w:r>
      <w:r w:rsidR="00DC6C01">
        <w:rPr>
          <w:noProof/>
          <w:lang w:eastAsia="ru-RU"/>
        </w:rPr>
        <w:drawing>
          <wp:inline distT="0" distB="0" distL="0" distR="0" wp14:anchorId="4452621F" wp14:editId="278B1535">
            <wp:extent cx="3602329" cy="2576946"/>
            <wp:effectExtent l="0" t="0" r="0" b="0"/>
            <wp:docPr id="5879" name="Рисунок 5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616478" cy="2587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C1F" w:rsidRPr="00473FCE" w:rsidRDefault="00FA7C1F" w:rsidP="00FA7C1F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DC6C01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7.33</w:t>
      </w:r>
      <w:r w:rsidR="00DC6C01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З</w:t>
      </w:r>
      <w:r w:rsidR="00850027" w:rsidRPr="00850027">
        <w:rPr>
          <w:b w:val="0"/>
          <w:sz w:val="24"/>
          <w:szCs w:val="24"/>
        </w:rPr>
        <w:t>апись 9-разрядных кодовых комбинаций в 15 ячеек памяти генератора</w:t>
      </w:r>
    </w:p>
    <w:p w:rsidR="00826477" w:rsidRPr="00FF74E4" w:rsidRDefault="00850027" w:rsidP="00826477">
      <w:r>
        <w:t>В качестве примера на рис.</w:t>
      </w:r>
      <w:r w:rsidR="0036569E">
        <w:t> 7.33</w:t>
      </w:r>
      <w:r w:rsidR="00826477" w:rsidRPr="00FF74E4">
        <w:t xml:space="preserve"> приведена запись 9-разрядных кодовых комбинаций в 15 ячеек памяти генератора </w:t>
      </w:r>
      <w:r w:rsidR="00826477" w:rsidRPr="00FF74E4">
        <w:rPr>
          <w:lang w:val="en-US"/>
        </w:rPr>
        <w:t>XWG</w:t>
      </w:r>
      <w:r w:rsidR="00B81A52">
        <w:t xml:space="preserve">1, а на рис. </w:t>
      </w:r>
      <w:r w:rsidR="0036569E">
        <w:t>7.34</w:t>
      </w:r>
      <w:r w:rsidR="00826477" w:rsidRPr="00FF74E4">
        <w:t xml:space="preserve"> – реализация программы моделирования параллельного регистра в виде вре</w:t>
      </w:r>
      <w:r w:rsidR="00826477" w:rsidRPr="00FF74E4">
        <w:softHyphen/>
        <w:t xml:space="preserve">менных диаграмм сигналов (выводимых в окне анализатора </w:t>
      </w:r>
      <w:r w:rsidR="00826477" w:rsidRPr="00FF74E4">
        <w:rPr>
          <w:lang w:val="en-US"/>
        </w:rPr>
        <w:t>XLA</w:t>
      </w:r>
      <w:r w:rsidR="0036569E">
        <w:t>1) на его входах и выходах при ш</w:t>
      </w:r>
      <w:r>
        <w:t xml:space="preserve">аговом </w:t>
      </w:r>
      <w:r w:rsidR="00826477" w:rsidRPr="00FF74E4">
        <w:t xml:space="preserve">режиме работы генератора </w:t>
      </w:r>
      <w:r w:rsidR="00826477" w:rsidRPr="00FF74E4">
        <w:rPr>
          <w:lang w:val="en-US"/>
        </w:rPr>
        <w:t>XWG</w:t>
      </w:r>
      <w:r w:rsidR="00826477" w:rsidRPr="00FF74E4">
        <w:t xml:space="preserve">1. </w:t>
      </w:r>
    </w:p>
    <w:p w:rsidR="00826477" w:rsidRPr="00FF74E4" w:rsidRDefault="00826477" w:rsidP="00826477">
      <w:pPr>
        <w:rPr>
          <w:spacing w:val="-4"/>
        </w:rPr>
      </w:pPr>
      <w:r w:rsidRPr="00FF74E4">
        <w:rPr>
          <w:spacing w:val="-4"/>
        </w:rPr>
        <w:t>На первом шаге (первом такте работы генератора и регистра) при подаче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сигнала </w:t>
      </w:r>
      <w:r w:rsidRPr="00FF74E4">
        <w:rPr>
          <w:position w:val="-6"/>
        </w:rPr>
        <w:object w:dxaOrig="620" w:dyaOrig="360">
          <v:shape id="_x0000_i1048" type="#_x0000_t75" style="width:30pt;height:18pt" o:ole="">
            <v:imagedata r:id="rId83" o:title=""/>
          </v:shape>
          <o:OLEObject Type="Embed" ProgID="Equation.3" ShapeID="_x0000_i1048" DrawAspect="Content" ObjectID="_1738162659" r:id="rId92"/>
        </w:object>
      </w:r>
      <w:r w:rsidRPr="00FF74E4">
        <w:rPr>
          <w:spacing w:val="-4"/>
        </w:rPr>
        <w:t xml:space="preserve"> </w:t>
      </w:r>
      <w:r w:rsidR="00EE6632">
        <w:rPr>
          <w:spacing w:val="-4"/>
        </w:rPr>
        <w:t>= 0 (см. перву</w:t>
      </w:r>
      <w:r w:rsidR="0036569E">
        <w:rPr>
          <w:spacing w:val="-4"/>
        </w:rPr>
        <w:t>ю стро</w:t>
      </w:r>
      <w:r w:rsidR="0036569E">
        <w:rPr>
          <w:spacing w:val="-4"/>
        </w:rPr>
        <w:softHyphen/>
        <w:t>ку табл. 7.6</w:t>
      </w:r>
      <w:r w:rsidR="00EE6632">
        <w:rPr>
          <w:spacing w:val="-4"/>
        </w:rPr>
        <w:t xml:space="preserve"> и рис. </w:t>
      </w:r>
      <w:r w:rsidR="0036569E">
        <w:rPr>
          <w:spacing w:val="-4"/>
        </w:rPr>
        <w:t>7.34)</w:t>
      </w:r>
      <w:r w:rsidRPr="00FF74E4">
        <w:rPr>
          <w:spacing w:val="-4"/>
        </w:rPr>
        <w:t xml:space="preserve"> на всех входах и выходах регистра установились нулевые значения. На втором шаге при</w:t>
      </w:r>
      <w:r w:rsidR="0065019C">
        <w:rPr>
          <w:spacing w:val="-4"/>
        </w:rPr>
        <w:t xml:space="preserve"> </w:t>
      </w:r>
      <w:r w:rsidRPr="00FF74E4">
        <w:t xml:space="preserve"> </w:t>
      </w:r>
      <w:r w:rsidRPr="00FF74E4">
        <w:rPr>
          <w:position w:val="-6"/>
        </w:rPr>
        <w:object w:dxaOrig="620" w:dyaOrig="360">
          <v:shape id="_x0000_i1049" type="#_x0000_t75" style="width:30pt;height:18pt" o:ole="">
            <v:imagedata r:id="rId83" o:title=""/>
          </v:shape>
          <o:OLEObject Type="Embed" ProgID="Equation.3" ShapeID="_x0000_i1049" DrawAspect="Content" ObjectID="_1738162660" r:id="rId93"/>
        </w:object>
      </w:r>
      <w:r w:rsidRPr="00FF74E4">
        <w:t xml:space="preserve"> = 1, </w:t>
      </w:r>
      <w:r w:rsidRPr="00FF74E4">
        <w:rPr>
          <w:spacing w:val="-4"/>
          <w:lang w:val="en-US"/>
        </w:rPr>
        <w:t>SR</w:t>
      </w:r>
      <w:r w:rsidRPr="00FF74E4">
        <w:rPr>
          <w:spacing w:val="-4"/>
        </w:rPr>
        <w:t xml:space="preserve"> = 0,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= 0 (разрешение записи числа в регистр),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="003F31E4">
        <w:rPr>
          <w:spacing w:val="-4"/>
        </w:rPr>
        <w:t xml:space="preserve">1 = 1 </w:t>
      </w:r>
      <w:r w:rsidRPr="00FF74E4">
        <w:rPr>
          <w:spacing w:val="-4"/>
        </w:rPr>
        <w:t>происходит загрузка 4-раз</w:t>
      </w:r>
      <w:r w:rsidRPr="00FF74E4">
        <w:rPr>
          <w:spacing w:val="-4"/>
        </w:rPr>
        <w:softHyphen/>
        <w:t xml:space="preserve">рядного двоичного числа </w:t>
      </w:r>
      <w:r w:rsidRPr="00FF74E4">
        <w:rPr>
          <w:lang w:val="en-US"/>
        </w:rPr>
        <w:t>D</w:t>
      </w:r>
      <w:r w:rsidRPr="00FF74E4">
        <w:t>СВА</w:t>
      </w:r>
      <w:r w:rsidRPr="00FF74E4">
        <w:rPr>
          <w:spacing w:val="-4"/>
        </w:rPr>
        <w:t xml:space="preserve"> = 0001 в регистр.</w:t>
      </w:r>
    </w:p>
    <w:p w:rsidR="00826477" w:rsidRPr="00FF74E4" w:rsidRDefault="00826477" w:rsidP="00826477">
      <w:r w:rsidRPr="00FF74E4">
        <w:rPr>
          <w:spacing w:val="-4"/>
        </w:rPr>
        <w:t>При задании направления сдвига данных влево (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0, такт или шаг 3) сигнал 0001 выводится на выходы:</w:t>
      </w:r>
      <w:r w:rsidR="0065019C">
        <w:rPr>
          <w:spacing w:val="-4"/>
        </w:rPr>
        <w:t xml:space="preserve"> </w:t>
      </w:r>
      <w:r w:rsidRPr="00FF74E4">
        <w:rPr>
          <w:lang w:val="en-US"/>
        </w:rPr>
        <w:t>QD</w:t>
      </w:r>
      <w:r w:rsidRPr="00FF74E4">
        <w:t xml:space="preserve"> = 0, </w:t>
      </w:r>
      <w:r w:rsidRPr="00FF74E4">
        <w:rPr>
          <w:lang w:val="en-US"/>
        </w:rPr>
        <w:t>QC</w:t>
      </w:r>
      <w:r w:rsidRPr="00FF74E4">
        <w:t xml:space="preserve"> = 0, </w:t>
      </w:r>
      <w:r w:rsidRPr="00FF74E4">
        <w:rPr>
          <w:lang w:val="en-US"/>
        </w:rPr>
        <w:t>QB</w:t>
      </w:r>
      <w:r w:rsidRPr="00FF74E4">
        <w:t xml:space="preserve"> = 0 и </w:t>
      </w:r>
      <w:r w:rsidRPr="00FF74E4">
        <w:rPr>
          <w:lang w:val="en-US"/>
        </w:rPr>
        <w:t>QA</w:t>
      </w:r>
      <w:r w:rsidRPr="00FF74E4">
        <w:t xml:space="preserve"> = 1</w:t>
      </w:r>
      <w:r w:rsidRPr="00FF74E4">
        <w:rPr>
          <w:spacing w:val="-4"/>
        </w:rPr>
        <w:t>. С приходом очередного тактового импульса (</w:t>
      </w:r>
      <w:r w:rsidRPr="00FF74E4">
        <w:t xml:space="preserve">шаги 4, 5 и 6) происходит перезапись (сдвиг) содержимого триггера каждого разряда в соседний разряд (от разряда А к разряду </w:t>
      </w:r>
      <w:r w:rsidRPr="00FF74E4">
        <w:rPr>
          <w:lang w:val="en-US"/>
        </w:rPr>
        <w:t>D</w:t>
      </w:r>
      <w:r w:rsidRPr="00FF74E4">
        <w:t>) без изменения поря</w:t>
      </w:r>
      <w:r w:rsidRPr="00FF74E4">
        <w:softHyphen/>
        <w:t xml:space="preserve">дка следования единиц и нулей. По окончании шестого тактового импульса на </w:t>
      </w:r>
      <w:r w:rsidRPr="00FF74E4">
        <w:lastRenderedPageBreak/>
        <w:t>выходе устанав</w:t>
      </w:r>
      <w:r w:rsidR="00850027">
        <w:t xml:space="preserve">ливается число 1000 (см. рис. </w:t>
      </w:r>
      <w:r w:rsidR="0036569E">
        <w:t>7.34</w:t>
      </w:r>
      <w:r w:rsidRPr="00FF74E4">
        <w:t>). Если выполнить ещ</w:t>
      </w:r>
      <w:r w:rsidR="00E51320">
        <w:t>е</w:t>
      </w:r>
      <w:r w:rsidRPr="00FF74E4">
        <w:t xml:space="preserve"> один шаг при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 0</w:t>
      </w:r>
      <w:r w:rsidRPr="00FF74E4">
        <w:t>, то занесенная в регистр информация будет полностью из не</w:t>
      </w:r>
      <w:r w:rsidRPr="00FF74E4">
        <w:softHyphen/>
        <w:t>го выведена. Если при работе регистра в режиме сдвига вл</w:t>
      </w:r>
      <w:r w:rsidR="00850027">
        <w:t xml:space="preserve">ево (см. шаги 3, …, 6 на рис. </w:t>
      </w:r>
      <w:r w:rsidR="0036569E">
        <w:t>7.34</w:t>
      </w:r>
      <w:r w:rsidRPr="00FF74E4">
        <w:t xml:space="preserve">) в ячейки памяти генератора внести </w:t>
      </w:r>
      <w:r w:rsidRPr="00FF74E4">
        <w:rPr>
          <w:lang w:val="en-US"/>
        </w:rPr>
        <w:t>SL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QA</w:t>
      </w:r>
      <w:r w:rsidRPr="00FF74E4">
        <w:t xml:space="preserve"> и сдвигаться влево от </w:t>
      </w:r>
      <w:r w:rsidRPr="00FF74E4">
        <w:rPr>
          <w:lang w:val="en-US"/>
        </w:rPr>
        <w:t>QA</w:t>
      </w:r>
      <w:r w:rsidRPr="00FF74E4">
        <w:t xml:space="preserve"> к </w:t>
      </w:r>
      <w:r w:rsidRPr="00FF74E4">
        <w:rPr>
          <w:lang w:val="en-US"/>
        </w:rPr>
        <w:t>QD</w:t>
      </w:r>
      <w:r w:rsidRPr="00FF74E4">
        <w:t xml:space="preserve"> при каждом </w:t>
      </w:r>
      <w:r w:rsidR="0036569E">
        <w:t>тактовом импульсе. В результате</w:t>
      </w:r>
      <w:r w:rsidRPr="00FF74E4">
        <w:t xml:space="preserve"> п</w:t>
      </w:r>
      <w:r w:rsidR="0036569E">
        <w:t>осле шестого импульса на выходе</w:t>
      </w:r>
      <w:r w:rsidRPr="00FF74E4">
        <w:t xml:space="preserve"> установится сигнал 1111.</w:t>
      </w:r>
    </w:p>
    <w:p w:rsidR="00826477" w:rsidRDefault="00850027" w:rsidP="00850027">
      <w:pPr>
        <w:spacing w:before="280" w:after="120"/>
        <w:ind w:firstLine="0"/>
        <w:jc w:val="center"/>
        <w:rPr>
          <w:noProof/>
          <w:lang w:eastAsia="ru-RU"/>
        </w:rPr>
      </w:pPr>
      <w:r w:rsidRPr="00850027">
        <w:rPr>
          <w:noProof/>
          <w:lang w:eastAsia="ru-RU"/>
        </w:rPr>
        <w:drawing>
          <wp:inline distT="0" distB="0" distL="0" distR="0" wp14:anchorId="0B40E697" wp14:editId="53DAE9E6">
            <wp:extent cx="5238750" cy="3058828"/>
            <wp:effectExtent l="0" t="0" r="0" b="8255"/>
            <wp:docPr id="3024" name="Picture 29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4" name="Picture 2948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lum contrast="1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825" cy="3062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027" w:rsidRPr="00473FCE" w:rsidRDefault="00850027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7.34</w:t>
      </w:r>
      <w:r w:rsidR="0048486A" w:rsidRPr="0048486A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Моделирование</w:t>
      </w:r>
      <w:r w:rsidRPr="00850027">
        <w:rPr>
          <w:b w:val="0"/>
          <w:sz w:val="24"/>
          <w:szCs w:val="24"/>
        </w:rPr>
        <w:t xml:space="preserve"> па</w:t>
      </w:r>
      <w:r w:rsidR="00EE6632">
        <w:rPr>
          <w:b w:val="0"/>
          <w:sz w:val="24"/>
          <w:szCs w:val="24"/>
        </w:rPr>
        <w:t>раллельного регистра в виде вре</w:t>
      </w:r>
      <w:r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FF74E4">
        <w:t xml:space="preserve">Режим блокировки реализуется при подаче на оба управляющих входа сигналов низкого уровня, т. е.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>1 =</w:t>
      </w:r>
      <w:r w:rsidRPr="00FF74E4">
        <w:t xml:space="preserve"> 0 при </w:t>
      </w:r>
      <w:r w:rsidRPr="00FF74E4">
        <w:rPr>
          <w:position w:val="-6"/>
        </w:rPr>
        <w:object w:dxaOrig="620" w:dyaOrig="360">
          <v:shape id="_x0000_i1050" type="#_x0000_t75" style="width:30pt;height:18pt" o:ole="">
            <v:imagedata r:id="rId83" o:title=""/>
          </v:shape>
          <o:OLEObject Type="Embed" ProgID="Equation.3" ShapeID="_x0000_i1050" DrawAspect="Content" ObjectID="_1738162661" r:id="rId95"/>
        </w:object>
      </w:r>
      <w:r w:rsidRPr="00FF74E4">
        <w:t xml:space="preserve"> = 1 </w:t>
      </w:r>
      <w:r w:rsidR="00850027">
        <w:t xml:space="preserve">(см. шаг 7 и шаг 11 на рис. </w:t>
      </w:r>
      <w:r w:rsidR="0036569E">
        <w:t>7.34</w:t>
      </w:r>
      <w:r w:rsidRPr="00FF74E4">
        <w:t xml:space="preserve">). В режиме блокировки данные в регистре не сдвигаются ни вправо, ни влево, а остаются на своих прежних позициях. При установке сигналов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</w:t>
      </w:r>
      <w:r w:rsidRPr="00FF74E4">
        <w:t>с приходом 8, 9 и 10 тактовых импульсов происходит сдвиг сигнала 1000 вправо и его полный вывод из регистра. Если при работе регистра в режиме сдвига вправ</w:t>
      </w:r>
      <w:r w:rsidR="00850027">
        <w:t xml:space="preserve">о </w:t>
      </w:r>
      <w:r w:rsidR="000D6747">
        <w:t>(см. шаги 8, …, 10, на рис. 7</w:t>
      </w:r>
      <w:r w:rsidR="00B81A52" w:rsidRPr="00B81A52">
        <w:t>.</w:t>
      </w:r>
      <w:r w:rsidR="000D6747">
        <w:t>33</w:t>
      </w:r>
      <w:r w:rsidRPr="00FF74E4">
        <w:t>) в ячейки памяти генератора внести</w:t>
      </w:r>
      <w:r w:rsidR="0065019C">
        <w:t xml:space="preserve"> </w:t>
      </w:r>
      <w:r w:rsidRPr="00FF74E4">
        <w:rPr>
          <w:lang w:val="en-US"/>
        </w:rPr>
        <w:t>SR</w:t>
      </w:r>
      <w:r w:rsidRPr="00FF74E4">
        <w:t xml:space="preserve"> = 1, то сигнал 1 будет формироваться на выходе </w:t>
      </w:r>
      <w:r w:rsidRPr="00FF74E4">
        <w:rPr>
          <w:lang w:val="en-US"/>
        </w:rPr>
        <w:t>QD</w:t>
      </w:r>
      <w:r w:rsidRPr="00FF74E4">
        <w:t xml:space="preserve"> и сдвигаться вправо от </w:t>
      </w:r>
      <w:r w:rsidRPr="00FF74E4">
        <w:rPr>
          <w:lang w:val="en-US"/>
        </w:rPr>
        <w:t>QD</w:t>
      </w:r>
      <w:r w:rsidRPr="00FF74E4">
        <w:t xml:space="preserve"> к </w:t>
      </w:r>
      <w:r w:rsidRPr="00FF74E4">
        <w:rPr>
          <w:lang w:val="en-US"/>
        </w:rPr>
        <w:t>QA</w:t>
      </w:r>
      <w:r w:rsidRPr="00FF74E4">
        <w:t xml:space="preserve"> при каждом тактовом импульсе. И, как следствие, после десятого импульса на выходе установится сигнал 1111.</w:t>
      </w:r>
      <w:r w:rsidRPr="00FF74E4">
        <w:rPr>
          <w:spacing w:val="-4"/>
        </w:rPr>
        <w:t xml:space="preserve"> </w:t>
      </w:r>
    </w:p>
    <w:p w:rsidR="00826477" w:rsidRDefault="00826477" w:rsidP="00826477">
      <w:r w:rsidRPr="00FF74E4">
        <w:lastRenderedPageBreak/>
        <w:t xml:space="preserve">При установке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</w:t>
      </w:r>
      <w:r w:rsidRPr="00FF74E4">
        <w:t xml:space="preserve">с приходом 11-го импульса происходит блокировка выходов, на следующем шаге выполняется параллельная запись числа </w:t>
      </w:r>
      <w:r w:rsidRPr="00FF74E4">
        <w:rPr>
          <w:lang w:val="en-US"/>
        </w:rPr>
        <w:t>DCBA</w:t>
      </w:r>
      <w:r w:rsidRPr="00FF74E4">
        <w:t xml:space="preserve"> = 1010 в регистр, далее сдвиг данных влево и т. д.</w:t>
      </w:r>
    </w:p>
    <w:p w:rsidR="00826477" w:rsidRPr="00FF74E4" w:rsidRDefault="00826477" w:rsidP="00826477">
      <w:r w:rsidRPr="00850027">
        <w:rPr>
          <w:b/>
        </w:rPr>
        <w:t>Задание 3.</w:t>
      </w:r>
      <w:r w:rsidRPr="00FF74E4">
        <w:t xml:space="preserve"> </w:t>
      </w:r>
      <w:r w:rsidR="00850027" w:rsidRPr="00850027">
        <w:t>Запустить</w:t>
      </w:r>
      <w:r w:rsidR="00850027" w:rsidRPr="00F64D77">
        <w:t xml:space="preserve"> среду разработки Multisim и собрать на рабочем поле среды </w:t>
      </w:r>
      <w:r w:rsidR="00850027">
        <w:t>Multisi</w:t>
      </w:r>
      <w:r w:rsidR="00850027">
        <w:rPr>
          <w:lang w:val="en-US"/>
        </w:rPr>
        <w:t>m</w:t>
      </w:r>
      <w:r w:rsidR="00850027" w:rsidRPr="00F64D77">
        <w:t xml:space="preserve"> схему</w:t>
      </w:r>
      <w:r w:rsidRPr="00FF74E4">
        <w:rPr>
          <w:rStyle w:val="ac"/>
          <w:b w:val="0"/>
        </w:rPr>
        <w:t xml:space="preserve"> для испытания </w:t>
      </w:r>
      <w:r w:rsidRPr="00FF74E4">
        <w:rPr>
          <w:i/>
        </w:rPr>
        <w:t xml:space="preserve">последовательного регистра сдвига </w:t>
      </w:r>
      <w:r w:rsidR="000D6747">
        <w:rPr>
          <w:rStyle w:val="ac"/>
          <w:b w:val="0"/>
        </w:rPr>
        <w:t>(рис. 7</w:t>
      </w:r>
      <w:r w:rsidRPr="00FF74E4">
        <w:rPr>
          <w:rStyle w:val="ac"/>
          <w:b w:val="0"/>
        </w:rPr>
        <w:t>.</w:t>
      </w:r>
      <w:r w:rsidR="0036569E">
        <w:rPr>
          <w:rStyle w:val="ac"/>
          <w:b w:val="0"/>
        </w:rPr>
        <w:t>35</w:t>
      </w:r>
      <w:r w:rsidRPr="00FF74E4">
        <w:rPr>
          <w:rStyle w:val="ac"/>
          <w:b w:val="0"/>
        </w:rPr>
        <w:t xml:space="preserve">) </w:t>
      </w:r>
      <w:r w:rsidRPr="00FF74E4">
        <w:t>и установить в диалоговых окнах компонентов их параметры или режимы работы. Скопировать схему в отч</w:t>
      </w:r>
      <w:r w:rsidR="00E51320">
        <w:t>е</w:t>
      </w:r>
      <w:r w:rsidRPr="00FF74E4">
        <w:t>т.</w:t>
      </w:r>
    </w:p>
    <w:p w:rsidR="00826477" w:rsidRDefault="0048486A" w:rsidP="00850027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EF03BCF" wp14:editId="2D0BF64B">
            <wp:extent cx="5041900" cy="2809092"/>
            <wp:effectExtent l="0" t="0" r="6350" b="0"/>
            <wp:docPr id="5893" name="Рисунок 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056592" cy="2817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027" w:rsidRPr="00473FCE" w:rsidRDefault="00B81A52" w:rsidP="00850027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7.35</w:t>
      </w:r>
      <w:r w:rsidR="0048486A" w:rsidRPr="0048486A">
        <w:rPr>
          <w:b w:val="0"/>
          <w:sz w:val="24"/>
          <w:szCs w:val="24"/>
        </w:rPr>
        <w:t>.</w:t>
      </w:r>
      <w:r w:rsidR="00850027" w:rsidRPr="0065019C">
        <w:rPr>
          <w:b w:val="0"/>
          <w:sz w:val="24"/>
          <w:szCs w:val="24"/>
        </w:rPr>
        <w:t xml:space="preserve"> </w:t>
      </w:r>
      <w:r w:rsidR="00850027">
        <w:rPr>
          <w:b w:val="0"/>
          <w:sz w:val="24"/>
          <w:szCs w:val="24"/>
        </w:rPr>
        <w:t>Схема для испытания последовательного регистра сдвига</w:t>
      </w:r>
    </w:p>
    <w:p w:rsidR="00826477" w:rsidRDefault="00826477" w:rsidP="00850027">
      <w:pPr>
        <w:rPr>
          <w:spacing w:val="-4"/>
        </w:rPr>
      </w:pPr>
      <w:r w:rsidRPr="00FF74E4">
        <w:t>Чтобы микросхема 74</w:t>
      </w:r>
      <w:r w:rsidRPr="00FF74E4">
        <w:rPr>
          <w:lang w:val="en-US"/>
        </w:rPr>
        <w:t>HC</w:t>
      </w:r>
      <w:r w:rsidRPr="00FF74E4">
        <w:t>194</w:t>
      </w:r>
      <w:r w:rsidRPr="00FF74E4">
        <w:rPr>
          <w:lang w:val="en-US"/>
        </w:rPr>
        <w:t>N</w:t>
      </w:r>
      <w:r w:rsidRPr="00FF74E4">
        <w:t>_4</w:t>
      </w:r>
      <w:r w:rsidRPr="00FF74E4">
        <w:rPr>
          <w:lang w:val="en-US"/>
        </w:rPr>
        <w:t>V</w:t>
      </w:r>
      <w:r w:rsidRPr="00FF74E4">
        <w:t xml:space="preserve"> работала в качестве</w:t>
      </w:r>
      <w:r w:rsidR="0065019C">
        <w:t xml:space="preserve"> </w:t>
      </w:r>
      <w:r w:rsidRPr="00FF74E4">
        <w:rPr>
          <w:i/>
        </w:rPr>
        <w:t>последовательного регистра сдвига влево</w:t>
      </w:r>
      <w:r w:rsidRPr="00FF74E4">
        <w:t xml:space="preserve">, нужно подать на управляющий вход </w:t>
      </w:r>
      <w:r w:rsidRPr="00FF74E4">
        <w:rPr>
          <w:lang w:val="en-US"/>
        </w:rPr>
        <w:t>S</w:t>
      </w:r>
      <w:r w:rsidRPr="00FF74E4">
        <w:t xml:space="preserve">0 высокий уровень напряжения, а на вход </w:t>
      </w:r>
      <w:r w:rsidRPr="00FF74E4">
        <w:rPr>
          <w:lang w:val="en-US"/>
        </w:rPr>
        <w:t>S</w:t>
      </w:r>
      <w:r w:rsidRPr="00FF74E4">
        <w:t>1 – низкий уровень, т. е. установить</w:t>
      </w:r>
      <w:r w:rsidRPr="00FF74E4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0 = 1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0, и подавать в последовательной форме на вход </w:t>
      </w:r>
      <w:r w:rsidRPr="00FF74E4">
        <w:rPr>
          <w:spacing w:val="-4"/>
          <w:lang w:val="en-US"/>
        </w:rPr>
        <w:t>SR</w:t>
      </w:r>
      <w:r w:rsidR="0036569E">
        <w:rPr>
          <w:spacing w:val="-4"/>
        </w:rPr>
        <w:t xml:space="preserve"> данные, например</w:t>
      </w:r>
      <w:r w:rsidRPr="00FF74E4">
        <w:rPr>
          <w:spacing w:val="-4"/>
        </w:rPr>
        <w:t xml:space="preserve"> 1, 0, 1 и 0, которые записываются в разряд А и передаются на выход </w:t>
      </w:r>
      <w:r w:rsidRPr="00FF74E4">
        <w:rPr>
          <w:spacing w:val="-4"/>
          <w:lang w:val="en-US"/>
        </w:rPr>
        <w:t>QA</w:t>
      </w:r>
      <w:r w:rsidR="00B81A52">
        <w:rPr>
          <w:spacing w:val="-4"/>
        </w:rPr>
        <w:t xml:space="preserve"> (рис. </w:t>
      </w:r>
      <w:r w:rsidR="0036569E">
        <w:rPr>
          <w:spacing w:val="-4"/>
        </w:rPr>
        <w:t>7.36</w:t>
      </w:r>
      <w:r w:rsidRPr="00FF74E4">
        <w:rPr>
          <w:spacing w:val="-4"/>
        </w:rPr>
        <w:t>).</w:t>
      </w:r>
      <w:r w:rsidR="0065019C">
        <w:rPr>
          <w:spacing w:val="-4"/>
        </w:rPr>
        <w:t xml:space="preserve"> </w:t>
      </w:r>
      <w:r w:rsidRPr="00FF74E4">
        <w:rPr>
          <w:spacing w:val="-4"/>
        </w:rPr>
        <w:t xml:space="preserve">Регистр последовательно сдвигает влево эти сигналы от </w:t>
      </w:r>
      <w:r w:rsidRPr="00FF74E4">
        <w:rPr>
          <w:spacing w:val="-4"/>
          <w:lang w:val="en-US"/>
        </w:rPr>
        <w:t>QA</w:t>
      </w:r>
      <w:r w:rsidRPr="00FF74E4">
        <w:rPr>
          <w:spacing w:val="-4"/>
        </w:rPr>
        <w:t xml:space="preserve"> к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, на выходе </w:t>
      </w:r>
      <w:r w:rsidRPr="00FF74E4">
        <w:rPr>
          <w:spacing w:val="-4"/>
          <w:lang w:val="en-US"/>
        </w:rPr>
        <w:t>QD</w:t>
      </w:r>
      <w:r w:rsidRPr="00FF74E4">
        <w:rPr>
          <w:spacing w:val="-4"/>
        </w:rPr>
        <w:t xml:space="preserve"> они теряю</w:t>
      </w:r>
      <w:r w:rsidR="00B81A52">
        <w:rPr>
          <w:spacing w:val="-4"/>
        </w:rPr>
        <w:t>т</w:t>
      </w:r>
      <w:r w:rsidR="000D6747">
        <w:rPr>
          <w:spacing w:val="-4"/>
        </w:rPr>
        <w:t>с</w:t>
      </w:r>
      <w:r w:rsidR="0036569E">
        <w:rPr>
          <w:spacing w:val="-4"/>
        </w:rPr>
        <w:t>я (см. шаги 3, …, 9 на рис. 7.36</w:t>
      </w:r>
      <w:r w:rsidRPr="00FF74E4">
        <w:rPr>
          <w:spacing w:val="-4"/>
        </w:rPr>
        <w:t xml:space="preserve">). </w:t>
      </w: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Default="00826477" w:rsidP="00826477">
      <w:pPr>
        <w:rPr>
          <w:spacing w:val="-4"/>
        </w:rPr>
      </w:pPr>
    </w:p>
    <w:p w:rsidR="00826477" w:rsidRPr="00EE6632" w:rsidRDefault="00850027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lastRenderedPageBreak/>
        <w:drawing>
          <wp:inline distT="0" distB="0" distL="0" distR="0">
            <wp:extent cx="5531262" cy="2438400"/>
            <wp:effectExtent l="0" t="0" r="0" b="0"/>
            <wp:docPr id="3016" name="Picture 3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6" name="Picture 3056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378" cy="2440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36569E">
        <w:rPr>
          <w:b w:val="0"/>
          <w:sz w:val="24"/>
          <w:szCs w:val="24"/>
        </w:rPr>
        <w:t>7.36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48486A">
        <w:rPr>
          <w:b w:val="0"/>
          <w:sz w:val="24"/>
          <w:szCs w:val="24"/>
        </w:rPr>
        <w:t xml:space="preserve">последовательного регистра </w:t>
      </w:r>
      <w:r w:rsidR="00EE6632">
        <w:rPr>
          <w:b w:val="0"/>
          <w:sz w:val="24"/>
          <w:szCs w:val="24"/>
        </w:rPr>
        <w:t>сдвига влево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EE6632">
      <w:r w:rsidRPr="00FF74E4">
        <w:rPr>
          <w:spacing w:val="-4"/>
        </w:rPr>
        <w:t>При установке</w:t>
      </w:r>
      <w:r w:rsidR="0065019C">
        <w:rPr>
          <w:spacing w:val="-4"/>
        </w:rPr>
        <w:t xml:space="preserve">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0 и </w:t>
      </w:r>
      <w:r w:rsidRPr="00FF74E4">
        <w:rPr>
          <w:spacing w:val="-4"/>
          <w:lang w:val="en-US"/>
        </w:rPr>
        <w:t>S</w:t>
      </w:r>
      <w:r w:rsidRPr="00FF74E4">
        <w:rPr>
          <w:spacing w:val="-4"/>
        </w:rPr>
        <w:t xml:space="preserve">1 = 1 и подаче на вход </w:t>
      </w:r>
      <w:r w:rsidRPr="00FF74E4">
        <w:rPr>
          <w:spacing w:val="-4"/>
          <w:lang w:val="en-US"/>
        </w:rPr>
        <w:t>SL</w:t>
      </w:r>
      <w:r w:rsidRPr="00FF74E4">
        <w:rPr>
          <w:spacing w:val="-4"/>
        </w:rPr>
        <w:t xml:space="preserve"> данных в последовательной форме</w:t>
      </w:r>
      <w:r w:rsidR="0036569E">
        <w:t>, например</w:t>
      </w:r>
      <w:r w:rsidRPr="00FF74E4">
        <w:t xml:space="preserve"> 1, 0, 0 и 1, которые записываются в разряд </w:t>
      </w:r>
      <w:r w:rsidRPr="00FF74E4">
        <w:rPr>
          <w:lang w:val="en-US"/>
        </w:rPr>
        <w:t>D</w:t>
      </w:r>
      <w:r w:rsidRPr="00FF74E4">
        <w:t xml:space="preserve"> (и передаются на выход </w:t>
      </w:r>
      <w:r w:rsidRPr="00FF74E4">
        <w:rPr>
          <w:lang w:val="en-US"/>
        </w:rPr>
        <w:t>QD</w:t>
      </w:r>
      <w:r w:rsidRPr="00FF74E4">
        <w:t xml:space="preserve">), микросхема работает в режиме </w:t>
      </w:r>
      <w:r w:rsidRPr="00FF74E4">
        <w:rPr>
          <w:i/>
        </w:rPr>
        <w:t>последовательного регистра сдвига вправо</w:t>
      </w:r>
      <w:r w:rsidRPr="00FF74E4">
        <w:t xml:space="preserve"> (без кольцевого перемещения данных): сигналы 1, 0, 0 и 1 сдвигаются по направлению к разряду А, на выходе </w:t>
      </w:r>
      <w:r w:rsidRPr="00FF74E4">
        <w:rPr>
          <w:lang w:val="en-US"/>
        </w:rPr>
        <w:t>QA</w:t>
      </w:r>
      <w:r w:rsidRPr="00FF74E4">
        <w:t xml:space="preserve"> они тер</w:t>
      </w:r>
      <w:r w:rsidR="00B81A52">
        <w:t>яются (см. шаги 3, …</w:t>
      </w:r>
      <w:r w:rsidR="0036569E">
        <w:t>, 9, рис. 7.37</w:t>
      </w:r>
      <w:r w:rsidRPr="00FF74E4">
        <w:t xml:space="preserve">). </w:t>
      </w:r>
    </w:p>
    <w:p w:rsidR="00EE6632" w:rsidRDefault="00EE6632" w:rsidP="00EE6632">
      <w:pPr>
        <w:spacing w:before="280" w:after="120"/>
        <w:ind w:firstLine="0"/>
        <w:jc w:val="center"/>
        <w:rPr>
          <w:noProof/>
          <w:lang w:eastAsia="ru-RU"/>
        </w:rPr>
      </w:pPr>
      <w:r w:rsidRPr="00EE6632">
        <w:rPr>
          <w:noProof/>
          <w:lang w:eastAsia="ru-RU"/>
        </w:rPr>
        <w:drawing>
          <wp:inline distT="0" distB="0" distL="0" distR="0" wp14:anchorId="4541DCE6" wp14:editId="0AC4323C">
            <wp:extent cx="5301414" cy="2238375"/>
            <wp:effectExtent l="0" t="0" r="0" b="0"/>
            <wp:docPr id="3013" name="Picture 2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3" name="Picture 2960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lum contrast="6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353" cy="2238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632" w:rsidRPr="00473FCE" w:rsidRDefault="00B81A52" w:rsidP="00EE6632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48486A" w:rsidRPr="0048486A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7.37</w:t>
      </w:r>
      <w:r w:rsidR="0048486A" w:rsidRPr="0048486A">
        <w:rPr>
          <w:b w:val="0"/>
          <w:sz w:val="24"/>
          <w:szCs w:val="24"/>
        </w:rPr>
        <w:t>.</w:t>
      </w:r>
      <w:r w:rsidR="00EE6632" w:rsidRPr="0065019C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Моделирование</w:t>
      </w:r>
      <w:r w:rsidR="00EE6632" w:rsidRPr="00850027">
        <w:rPr>
          <w:b w:val="0"/>
          <w:sz w:val="24"/>
          <w:szCs w:val="24"/>
        </w:rPr>
        <w:t xml:space="preserve"> </w:t>
      </w:r>
      <w:r w:rsidR="00EE6632">
        <w:rPr>
          <w:b w:val="0"/>
          <w:sz w:val="24"/>
          <w:szCs w:val="24"/>
        </w:rPr>
        <w:t>последовательного регистра сдвига вправо в виде вре</w:t>
      </w:r>
      <w:r w:rsidR="00EE6632" w:rsidRPr="00850027">
        <w:rPr>
          <w:b w:val="0"/>
          <w:sz w:val="24"/>
          <w:szCs w:val="24"/>
        </w:rPr>
        <w:t>менных диаграмм сигналов</w:t>
      </w:r>
    </w:p>
    <w:p w:rsidR="00826477" w:rsidRPr="00FF74E4" w:rsidRDefault="00826477" w:rsidP="00826477">
      <w:pPr>
        <w:rPr>
          <w:spacing w:val="-4"/>
        </w:rPr>
      </w:pPr>
      <w:r w:rsidRPr="00EE6632">
        <w:rPr>
          <w:b/>
        </w:rPr>
        <w:t>Задание</w:t>
      </w:r>
      <w:r w:rsidRPr="00FF74E4">
        <w:t xml:space="preserve"> </w:t>
      </w:r>
      <w:r w:rsidRPr="0048486A">
        <w:rPr>
          <w:b/>
        </w:rPr>
        <w:t>4</w:t>
      </w:r>
      <w:r w:rsidRPr="00596B26">
        <w:rPr>
          <w:b/>
        </w:rPr>
        <w:t>.</w:t>
      </w:r>
      <w:r w:rsidRPr="00FF74E4">
        <w:t xml:space="preserve"> Составить план исследования последовательного регистра 74НС194_4</w:t>
      </w:r>
      <w:r w:rsidRPr="00FF74E4">
        <w:rPr>
          <w:lang w:val="en-US"/>
        </w:rPr>
        <w:t>V</w:t>
      </w:r>
      <w:r w:rsidRPr="00FF74E4">
        <w:t xml:space="preserve">, заполнив ячейки памяти генератора </w:t>
      </w:r>
      <w:r w:rsidRPr="00FF74E4">
        <w:rPr>
          <w:lang w:val="en-US"/>
        </w:rPr>
        <w:t>XWG</w:t>
      </w:r>
      <w:r w:rsidRPr="00FF74E4">
        <w:t xml:space="preserve">1 </w:t>
      </w:r>
      <w:r w:rsidRPr="00FF74E4">
        <w:rPr>
          <w:spacing w:val="-4"/>
        </w:rPr>
        <w:t>произвольными (или по заданию преподавателя</w:t>
      </w:r>
      <w:r w:rsidRPr="00FF74E4">
        <w:t xml:space="preserve">) 4-разрядными кодовыми </w:t>
      </w:r>
      <w:r w:rsidRPr="00FF74E4">
        <w:lastRenderedPageBreak/>
        <w:t xml:space="preserve">комбинациями, вводимыми последовательно сперва в регистр А, а затем в регистр </w:t>
      </w:r>
      <w:r w:rsidRPr="00FF74E4">
        <w:rPr>
          <w:lang w:val="en-US"/>
        </w:rPr>
        <w:t>D</w:t>
      </w:r>
      <w:r w:rsidRPr="00FF74E4">
        <w:rPr>
          <w:spacing w:val="-4"/>
        </w:rPr>
        <w:t>.</w:t>
      </w:r>
    </w:p>
    <w:p w:rsidR="00826477" w:rsidRPr="00FF74E4" w:rsidRDefault="00826477" w:rsidP="00826477">
      <w:r w:rsidRPr="00FF74E4">
        <w:rPr>
          <w:spacing w:val="-4"/>
        </w:rPr>
        <w:t xml:space="preserve"> </w:t>
      </w:r>
      <w:r w:rsidRPr="00FF74E4">
        <w:t>Запустить программу моделирования п</w:t>
      </w:r>
      <w:r w:rsidR="00EE6632">
        <w:t>оследовательного регистра, ско</w:t>
      </w:r>
      <w:r w:rsidRPr="00FF74E4">
        <w:t>пировать в отч</w:t>
      </w:r>
      <w:r w:rsidR="00E51320">
        <w:t>е</w:t>
      </w:r>
      <w:r w:rsidRPr="00FF74E4">
        <w:t>т временные диаграммы сигналов на входах</w:t>
      </w:r>
      <w:r w:rsidR="00EE6632">
        <w:t xml:space="preserve"> </w:t>
      </w:r>
      <w:r w:rsidRPr="00FF74E4">
        <w:t>и выходах регистра при сд</w:t>
      </w:r>
      <w:r w:rsidR="00B81A52">
        <w:t xml:space="preserve">виге данных влево (см. рис. </w:t>
      </w:r>
      <w:r w:rsidR="001B0301">
        <w:t>7.36</w:t>
      </w:r>
      <w:r w:rsidR="00B81A52">
        <w:t xml:space="preserve">) и вправо (см. рис. </w:t>
      </w:r>
      <w:r w:rsidR="001B0301">
        <w:t>7.37</w:t>
      </w:r>
      <w:r w:rsidRPr="00FF74E4">
        <w:t xml:space="preserve">). </w:t>
      </w:r>
    </w:p>
    <w:p w:rsidR="00EE6632" w:rsidRPr="00FF46C7" w:rsidRDefault="00EE6632" w:rsidP="00EE6632">
      <w:pPr>
        <w:pStyle w:val="2"/>
        <w:spacing w:before="280" w:after="280"/>
      </w:pPr>
      <w:bookmarkStart w:id="20" w:name="_Toc454874021"/>
      <w:bookmarkStart w:id="21" w:name="_Toc454879130"/>
      <w:r w:rsidRPr="00FF46C7">
        <w:t>Содержание отчета</w:t>
      </w:r>
      <w:bookmarkEnd w:id="20"/>
      <w:bookmarkEnd w:id="21"/>
    </w:p>
    <w:p w:rsidR="00826477" w:rsidRPr="00FF74E4" w:rsidRDefault="00826477" w:rsidP="00EE6632">
      <w:r w:rsidRPr="00FF74E4">
        <w:t xml:space="preserve">1. </w:t>
      </w:r>
      <w:r w:rsidR="0048486A">
        <w:t>Название и цель работы</w:t>
      </w:r>
      <w:r w:rsidRPr="00FF74E4">
        <w:t>.</w:t>
      </w:r>
    </w:p>
    <w:p w:rsidR="00826477" w:rsidRPr="00FF74E4" w:rsidRDefault="00826477" w:rsidP="00EE6632">
      <w:r w:rsidRPr="00FF74E4">
        <w:t>2. Перечень приборов, использованных в экспериментах, с их крат</w:t>
      </w:r>
      <w:r w:rsidRPr="00FF74E4">
        <w:softHyphen/>
        <w:t xml:space="preserve">кими характеристиками. </w:t>
      </w:r>
    </w:p>
    <w:p w:rsidR="00826477" w:rsidRPr="00FF74E4" w:rsidRDefault="00826477" w:rsidP="00EE6632">
      <w:pPr>
        <w:rPr>
          <w:spacing w:val="-4"/>
        </w:rPr>
      </w:pPr>
      <w:r w:rsidRPr="00FF74E4">
        <w:rPr>
          <w:spacing w:val="-4"/>
        </w:rPr>
        <w:t xml:space="preserve">3. </w:t>
      </w:r>
      <w:r w:rsidRPr="00FF74E4">
        <w:t>Изображения электрических схем для испытания параллельного и последовательного регистров.</w:t>
      </w:r>
      <w:r w:rsidRPr="00FF74E4">
        <w:rPr>
          <w:spacing w:val="-4"/>
        </w:rPr>
        <w:t xml:space="preserve"> </w:t>
      </w:r>
    </w:p>
    <w:p w:rsidR="00826477" w:rsidRPr="00FF74E4" w:rsidRDefault="00826477" w:rsidP="00EE6632">
      <w:r w:rsidRPr="00FF74E4">
        <w:t>4. Копии временных диаграмм, отображающих работу исследуемых регистров.</w:t>
      </w:r>
    </w:p>
    <w:p w:rsidR="000D6747" w:rsidRDefault="00826477" w:rsidP="000D6747">
      <w:r w:rsidRPr="00FF74E4">
        <w:t>5. Выводы по работе.</w:t>
      </w:r>
      <w:bookmarkStart w:id="22" w:name="_Toc454879131"/>
    </w:p>
    <w:p w:rsidR="000D6747" w:rsidRPr="000D6747" w:rsidRDefault="000D6747" w:rsidP="000D6747"/>
    <w:p w:rsidR="000D6747" w:rsidRDefault="000D6747" w:rsidP="000D6747">
      <w:pPr>
        <w:pStyle w:val="1"/>
        <w:rPr>
          <w:rFonts w:cs="Times New Roman"/>
          <w:caps/>
          <w:szCs w:val="28"/>
        </w:rPr>
      </w:pPr>
      <w:r>
        <w:rPr>
          <w:caps/>
          <w:color w:val="auto"/>
        </w:rPr>
        <w:t>7.5.</w:t>
      </w:r>
      <w:r w:rsidRPr="00826477">
        <w:rPr>
          <w:caps/>
          <w:color w:val="auto"/>
        </w:rPr>
        <w:t xml:space="preserve"> </w:t>
      </w:r>
      <w:r>
        <w:rPr>
          <w:rFonts w:cs="Times New Roman"/>
          <w:caps/>
          <w:szCs w:val="28"/>
        </w:rPr>
        <w:t>Запоминающие узлы. Счетчики</w:t>
      </w:r>
      <w:bookmarkEnd w:id="22"/>
    </w:p>
    <w:p w:rsidR="000D6747" w:rsidRPr="00FF74E4" w:rsidRDefault="000D6747" w:rsidP="00EE6632"/>
    <w:p w:rsidR="000D6747" w:rsidRDefault="000D6747" w:rsidP="000D6747">
      <w:pPr>
        <w:pStyle w:val="2"/>
      </w:pPr>
      <w:r>
        <w:t xml:space="preserve">Практические задания </w:t>
      </w:r>
    </w:p>
    <w:p w:rsidR="000D6747" w:rsidRPr="000D6747" w:rsidRDefault="000D6747" w:rsidP="000D6747"/>
    <w:p w:rsidR="00826477" w:rsidRDefault="00826477" w:rsidP="00B320AD">
      <w:r w:rsidRPr="00B320AD">
        <w:rPr>
          <w:b/>
        </w:rPr>
        <w:t>Задание 1.</w:t>
      </w:r>
      <w:r>
        <w:t xml:space="preserve"> </w:t>
      </w:r>
      <w:r w:rsidR="0005201E" w:rsidRPr="00850027">
        <w:t>Запустить</w:t>
      </w:r>
      <w:r w:rsidR="002F6628">
        <w:t xml:space="preserve"> среду разработки Multisim, </w:t>
      </w:r>
      <w:r w:rsidR="0005201E" w:rsidRPr="00F64D77">
        <w:t>собрать на рабочем поле среды</w:t>
      </w:r>
      <w:r w:rsidR="0005201E">
        <w:t xml:space="preserve"> Multisi</w:t>
      </w:r>
      <w:r w:rsidR="0005201E">
        <w:rPr>
          <w:lang w:val="en-US"/>
        </w:rPr>
        <w:t>m</w:t>
      </w:r>
      <w:r w:rsidR="0005201E" w:rsidRPr="00F64D77">
        <w:t xml:space="preserve"> схему</w:t>
      </w:r>
      <w:r w:rsidR="0005201E" w:rsidRPr="00FF74E4">
        <w:rPr>
          <w:rStyle w:val="ac"/>
        </w:rPr>
        <w:t xml:space="preserve"> </w:t>
      </w:r>
      <w:r>
        <w:rPr>
          <w:rStyle w:val="ac"/>
          <w:b w:val="0"/>
        </w:rPr>
        <w:t xml:space="preserve">для испытания </w:t>
      </w:r>
      <w:r>
        <w:rPr>
          <w:i/>
        </w:rPr>
        <w:t>синхронного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05201E">
        <w:rPr>
          <w:rStyle w:val="ac"/>
          <w:b w:val="0"/>
        </w:rPr>
        <w:t xml:space="preserve">(рис. </w:t>
      </w:r>
      <w:r w:rsidR="001B0301">
        <w:rPr>
          <w:rStyle w:val="ac"/>
          <w:b w:val="0"/>
        </w:rPr>
        <w:t>7.38</w:t>
      </w:r>
      <w:r>
        <w:rPr>
          <w:rStyle w:val="ac"/>
          <w:b w:val="0"/>
        </w:rPr>
        <w:t xml:space="preserve">) </w:t>
      </w:r>
      <w:r>
        <w:t xml:space="preserve">и </w:t>
      </w:r>
      <w:r w:rsidRPr="0005201E">
        <w:t>установить</w:t>
      </w:r>
      <w:r>
        <w:t xml:space="preserve"> в диалоговых окнах компонентов их параметры или режимы работы. </w:t>
      </w:r>
      <w:r w:rsidRPr="002F6628">
        <w:t>Скопировать</w:t>
      </w:r>
      <w:r>
        <w:rPr>
          <w:b/>
        </w:rPr>
        <w:t xml:space="preserve"> </w:t>
      </w:r>
      <w:r>
        <w:t xml:space="preserve">схему </w:t>
      </w:r>
      <w:r w:rsidR="0005201E">
        <w:t>на страницу отч</w:t>
      </w:r>
      <w:r w:rsidR="00E51320">
        <w:t>е</w:t>
      </w:r>
      <w:r w:rsidR="0005201E">
        <w:t>та.</w:t>
      </w:r>
    </w:p>
    <w:p w:rsidR="00826477" w:rsidRDefault="00826477" w:rsidP="00B320AD">
      <w:r>
        <w:t>В библиотеке программной среды М</w:t>
      </w:r>
      <w:r w:rsidR="0005201E">
        <w:rPr>
          <w:lang w:val="en-US"/>
        </w:rPr>
        <w:t>ultisim</w:t>
      </w:r>
      <w:r>
        <w:t xml:space="preserve"> имеются 4-, 8- и 12-разрядные сч</w:t>
      </w:r>
      <w:r w:rsidR="00E51320">
        <w:t>е</w:t>
      </w:r>
      <w:r>
        <w:t>тчики различных типов. Среди них: сч</w:t>
      </w:r>
      <w:r w:rsidR="00E51320">
        <w:t>е</w:t>
      </w:r>
      <w:r>
        <w:t>тчики асинхронные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74393</w:t>
      </w:r>
      <w:r>
        <w:t>), синхронные (</w:t>
      </w:r>
      <w:r w:rsidRPr="00E35BE7">
        <w:rPr>
          <w:b/>
        </w:rPr>
        <w:t>74</w:t>
      </w:r>
      <w:r w:rsidRPr="00E35BE7">
        <w:rPr>
          <w:b/>
          <w:lang w:val="en-US"/>
        </w:rPr>
        <w:t>NC</w:t>
      </w:r>
      <w:r w:rsidRPr="00E35BE7">
        <w:rPr>
          <w:b/>
        </w:rPr>
        <w:t>161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74163</w:t>
      </w:r>
      <w:r>
        <w:t>), реверсивные (</w:t>
      </w:r>
      <w:r w:rsidRPr="00E35BE7">
        <w:rPr>
          <w:b/>
          <w:lang w:val="en-US"/>
        </w:rPr>
        <w:t>SN</w:t>
      </w:r>
      <w:r w:rsidRPr="00E35BE7">
        <w:rPr>
          <w:b/>
        </w:rPr>
        <w:t>74191</w:t>
      </w:r>
      <w:r>
        <w:t>), двоично-десятичные (</w:t>
      </w:r>
      <w:r w:rsidRPr="00E35BE7">
        <w:rPr>
          <w:b/>
          <w:lang w:val="en-US"/>
        </w:rPr>
        <w:t>SN</w:t>
      </w:r>
      <w:r w:rsidRPr="00E35BE7">
        <w:rPr>
          <w:b/>
        </w:rPr>
        <w:t>7493</w:t>
      </w:r>
      <w:r>
        <w:t xml:space="preserve">, </w:t>
      </w:r>
      <w:r w:rsidRPr="00E35BE7">
        <w:rPr>
          <w:b/>
          <w:lang w:val="en-US"/>
        </w:rPr>
        <w:t>SN</w:t>
      </w:r>
      <w:r w:rsidRPr="00E35BE7">
        <w:rPr>
          <w:b/>
        </w:rPr>
        <w:t>74160</w:t>
      </w:r>
      <w:r>
        <w:t>) и др.</w:t>
      </w:r>
    </w:p>
    <w:p w:rsidR="00826477" w:rsidRDefault="0005201E" w:rsidP="00B320AD">
      <w:r>
        <w:t xml:space="preserve">В схему (рис. </w:t>
      </w:r>
      <w:r w:rsidR="001B0301">
        <w:t>7.38</w:t>
      </w:r>
      <w:r w:rsidR="00826477">
        <w:t>) включен синхронный двоичный 4-разрядный сч</w:t>
      </w:r>
      <w:r w:rsidR="00E51320">
        <w:t>е</w:t>
      </w:r>
      <w:r w:rsidR="00826477">
        <w:t xml:space="preserve">тчик </w:t>
      </w:r>
      <w:r w:rsidR="00826477">
        <w:rPr>
          <w:b/>
        </w:rPr>
        <w:t>74НС161</w:t>
      </w:r>
      <w:r w:rsidR="00826477">
        <w:t xml:space="preserve">, к входу </w:t>
      </w:r>
      <w:r w:rsidR="00826477">
        <w:rPr>
          <w:position w:val="-6"/>
        </w:rPr>
        <w:object w:dxaOrig="639" w:dyaOrig="360">
          <v:shape id="_x0000_i1051" type="#_x0000_t75" style="width:30pt;height:18pt" o:ole="">
            <v:imagedata r:id="rId99" o:title=""/>
          </v:shape>
          <o:OLEObject Type="Embed" ProgID="Equation.3" ShapeID="_x0000_i1051" DrawAspect="Content" ObjectID="_1738162662" r:id="rId100"/>
        </w:object>
      </w:r>
      <w:r w:rsidR="00826477">
        <w:t xml:space="preserve"> которого подключен источник тактовых импульсов </w:t>
      </w:r>
      <w:r w:rsidR="00826477">
        <w:rPr>
          <w:b/>
        </w:rPr>
        <w:t>Е1</w:t>
      </w:r>
      <w:r w:rsidR="00826477">
        <w:t xml:space="preserve">, а к выходам </w:t>
      </w:r>
      <w:r w:rsidR="00826477">
        <w:rPr>
          <w:b/>
          <w:lang w:val="en-US"/>
        </w:rPr>
        <w:t>QA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QB</w:t>
      </w:r>
      <w:r w:rsidR="00826477">
        <w:t>,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QC</w:t>
      </w:r>
      <w:r w:rsidR="00826477">
        <w:rPr>
          <w:b/>
        </w:rPr>
        <w:t xml:space="preserve"> </w:t>
      </w:r>
      <w:r w:rsidR="00826477">
        <w:t>и</w:t>
      </w:r>
      <w:r w:rsidR="00826477">
        <w:rPr>
          <w:b/>
        </w:rPr>
        <w:t xml:space="preserve"> </w:t>
      </w:r>
      <w:r w:rsidR="00826477">
        <w:rPr>
          <w:b/>
          <w:lang w:val="en-US"/>
        </w:rPr>
        <w:t>QD</w:t>
      </w:r>
      <w:r w:rsidR="00826477">
        <w:rPr>
          <w:b/>
        </w:rPr>
        <w:t xml:space="preserve"> </w:t>
      </w:r>
      <w:r w:rsidR="00826477">
        <w:sym w:font="Symbol" w:char="F02D"/>
      </w:r>
      <w:r>
        <w:t xml:space="preserve"> шестнадцатеричный 7-сег</w:t>
      </w:r>
      <w:r w:rsidR="00826477">
        <w:t xml:space="preserve">ментный индикатор </w:t>
      </w:r>
      <w:r w:rsidR="00826477">
        <w:rPr>
          <w:b/>
          <w:lang w:val="en-US"/>
        </w:rPr>
        <w:t>DCD</w:t>
      </w:r>
      <w:r w:rsidR="00826477">
        <w:rPr>
          <w:b/>
        </w:rPr>
        <w:t>_</w:t>
      </w:r>
      <w:r w:rsidR="00826477">
        <w:rPr>
          <w:b/>
          <w:lang w:val="en-US"/>
        </w:rPr>
        <w:t>HEX</w:t>
      </w:r>
      <w:r w:rsidR="00826477">
        <w:t xml:space="preserve"> и дешифратор </w:t>
      </w:r>
      <w:r w:rsidR="00826477">
        <w:rPr>
          <w:b/>
          <w:lang w:val="en-US"/>
        </w:rPr>
        <w:t>DC</w:t>
      </w:r>
      <w:r w:rsidR="002F6628">
        <w:t xml:space="preserve"> 4</w:t>
      </w:r>
      <w:r w:rsidR="002F6628">
        <w:rPr>
          <w:rFonts w:cs="Times New Roman"/>
        </w:rPr>
        <w:t>×</w:t>
      </w:r>
      <w:r w:rsidR="00826477">
        <w:t>10. Выход дешифратора соедин</w:t>
      </w:r>
      <w:r w:rsidR="00E51320">
        <w:t>е</w:t>
      </w:r>
      <w:r w:rsidR="00826477">
        <w:t xml:space="preserve">н с входами логического анализатора </w:t>
      </w:r>
      <w:r w:rsidR="00826477">
        <w:rPr>
          <w:b/>
          <w:lang w:val="en-US"/>
        </w:rPr>
        <w:t>XLA</w:t>
      </w:r>
      <w:r w:rsidR="00826477">
        <w:rPr>
          <w:b/>
        </w:rPr>
        <w:t>1</w:t>
      </w:r>
      <w:r w:rsidR="00826477">
        <w:t>.</w:t>
      </w:r>
    </w:p>
    <w:p w:rsidR="00B320AD" w:rsidRDefault="002F6628" w:rsidP="00B320AD">
      <w:pPr>
        <w:spacing w:before="280" w:after="120"/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13A35D1" wp14:editId="72306DC0">
            <wp:extent cx="4915814" cy="2911684"/>
            <wp:effectExtent l="0" t="0" r="0" b="3175"/>
            <wp:docPr id="6711" name="Рисунок 6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26431" cy="2917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1E" w:rsidRPr="00473FCE" w:rsidRDefault="0005201E" w:rsidP="0005201E">
      <w:pPr>
        <w:pStyle w:val="af0"/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 w:rsidRPr="002F6628">
        <w:rPr>
          <w:b w:val="0"/>
          <w:sz w:val="24"/>
          <w:szCs w:val="24"/>
        </w:rPr>
        <w:t xml:space="preserve"> </w:t>
      </w:r>
      <w:r w:rsidR="001B0301">
        <w:rPr>
          <w:b w:val="0"/>
          <w:sz w:val="24"/>
          <w:szCs w:val="24"/>
        </w:rPr>
        <w:t>7.38</w:t>
      </w:r>
      <w:r w:rsidR="002F6628" w:rsidRP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Схема для испытания синхронного двоичного счетчика</w:t>
      </w:r>
    </w:p>
    <w:p w:rsidR="00826477" w:rsidRPr="001B0301" w:rsidRDefault="00826477" w:rsidP="006923BA">
      <w:r>
        <w:t xml:space="preserve">К входам </w:t>
      </w:r>
      <w:r>
        <w:rPr>
          <w:b/>
        </w:rPr>
        <w:t>А</w:t>
      </w:r>
      <w:r>
        <w:t xml:space="preserve">, </w:t>
      </w:r>
      <w:r>
        <w:rPr>
          <w:b/>
        </w:rPr>
        <w:t>В</w:t>
      </w:r>
      <w:r>
        <w:t xml:space="preserve">, </w:t>
      </w:r>
      <w:r>
        <w:rPr>
          <w:b/>
        </w:rPr>
        <w:t>С</w:t>
      </w:r>
      <w:r>
        <w:t xml:space="preserve"> и </w:t>
      </w:r>
      <w:r>
        <w:rPr>
          <w:b/>
          <w:lang w:val="en-US"/>
        </w:rPr>
        <w:t>D</w:t>
      </w:r>
      <w:r>
        <w:t xml:space="preserve"> сч</w:t>
      </w:r>
      <w:r w:rsidR="00E51320">
        <w:t>е</w:t>
      </w:r>
      <w:r>
        <w:t xml:space="preserve">тчика </w:t>
      </w:r>
      <w:r>
        <w:rPr>
          <w:b/>
        </w:rPr>
        <w:t>СТ</w:t>
      </w:r>
      <w:r>
        <w:t xml:space="preserve"> по</w:t>
      </w:r>
      <w:r w:rsidR="0005201E">
        <w:t>дключен источник постоянного на</w:t>
      </w:r>
      <w:r>
        <w:t xml:space="preserve">пряжения </w:t>
      </w:r>
      <w:r>
        <w:rPr>
          <w:b/>
          <w:lang w:val="en-US"/>
        </w:rPr>
        <w:t>VCC</w:t>
      </w:r>
      <w:r>
        <w:t xml:space="preserve">, переключатели </w:t>
      </w:r>
      <w:r>
        <w:rPr>
          <w:b/>
        </w:rPr>
        <w:t>1</w:t>
      </w:r>
      <w:r>
        <w:t xml:space="preserve">, …, </w:t>
      </w:r>
      <w:r>
        <w:rPr>
          <w:b/>
        </w:rPr>
        <w:t>4</w:t>
      </w:r>
      <w:r>
        <w:t xml:space="preserve"> для формирования входных двоичных кодов и ключ </w:t>
      </w:r>
      <w:r>
        <w:rPr>
          <w:b/>
          <w:lang w:val="en-US"/>
        </w:rPr>
        <w:t>Space</w:t>
      </w:r>
      <w:r>
        <w:rPr>
          <w:b/>
        </w:rPr>
        <w:t xml:space="preserve"> </w:t>
      </w:r>
      <w:r>
        <w:t>для изменения режима работы сч</w:t>
      </w:r>
      <w:r w:rsidR="00E51320">
        <w:t>е</w:t>
      </w:r>
      <w:r>
        <w:t>тчика. В синхронном сч</w:t>
      </w:r>
      <w:r w:rsidR="00E51320">
        <w:t>е</w:t>
      </w:r>
      <w:r>
        <w:t>тчике заданные с помощью ключей уровни сигналов подаются на входы всех триггеров, как и тактовые импульсы, которые подаются на сч</w:t>
      </w:r>
      <w:r w:rsidR="00E51320">
        <w:t>е</w:t>
      </w:r>
      <w:r>
        <w:t xml:space="preserve">тные входы </w:t>
      </w:r>
      <w:r w:rsidR="0072150D" w:rsidRPr="0072150D">
        <w:rPr>
          <w:position w:val="-6"/>
          <w:lang w:val="en-US"/>
        </w:rPr>
        <w:object w:dxaOrig="639" w:dyaOrig="360">
          <v:shape id="_x0000_i1052" type="#_x0000_t75" style="width:30pt;height:18pt" o:ole="">
            <v:imagedata r:id="rId102" o:title=""/>
          </v:shape>
          <o:OLEObject Type="Embed" ProgID="Equation.3" ShapeID="_x0000_i1052" DrawAspect="Content" ObjectID="_1738162663" r:id="rId103"/>
        </w:object>
      </w:r>
      <w:r>
        <w:t xml:space="preserve"> всех разрядов сч</w:t>
      </w:r>
      <w:r w:rsidR="00E51320">
        <w:t>е</w:t>
      </w:r>
      <w:r>
        <w:t>тчика.</w:t>
      </w:r>
    </w:p>
    <w:p w:rsidR="00826477" w:rsidRDefault="00826477" w:rsidP="006923BA">
      <w:r>
        <w:t xml:space="preserve">При </w:t>
      </w:r>
      <w:r>
        <w:rPr>
          <w:i/>
        </w:rPr>
        <w:t>замкнутом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число поданных от генератора </w:t>
      </w:r>
      <w:r>
        <w:rPr>
          <w:b/>
        </w:rPr>
        <w:t xml:space="preserve">Е1 </w:t>
      </w:r>
      <w:r w:rsidR="0005201E">
        <w:t>на вход сч</w:t>
      </w:r>
      <w:r w:rsidR="00E51320">
        <w:t>е</w:t>
      </w:r>
      <w:r w:rsidR="0005201E">
        <w:t>тчика импуль</w:t>
      </w:r>
      <w:r>
        <w:t xml:space="preserve">сов высвечивается на индикаторе </w:t>
      </w:r>
      <w:r>
        <w:rPr>
          <w:b/>
          <w:lang w:val="en-US"/>
        </w:rPr>
        <w:t>DCD</w:t>
      </w:r>
      <w:r>
        <w:rPr>
          <w:b/>
        </w:rPr>
        <w:t>_</w:t>
      </w:r>
      <w:r>
        <w:rPr>
          <w:b/>
          <w:lang w:val="en-US"/>
        </w:rPr>
        <w:t>HEX</w:t>
      </w:r>
      <w:r>
        <w:t xml:space="preserve"> в десятичном коде, </w:t>
      </w:r>
      <w:r>
        <w:rPr>
          <w:spacing w:val="-2"/>
        </w:rPr>
        <w:t>от 0 до 15, после чего сч</w:t>
      </w:r>
      <w:r w:rsidR="00E51320">
        <w:rPr>
          <w:spacing w:val="-2"/>
        </w:rPr>
        <w:t>е</w:t>
      </w:r>
      <w:r>
        <w:rPr>
          <w:spacing w:val="-2"/>
        </w:rPr>
        <w:t>тчик обнуляется и вновь начинается сч</w:t>
      </w:r>
      <w:r w:rsidR="00E51320">
        <w:rPr>
          <w:spacing w:val="-2"/>
        </w:rPr>
        <w:t>е</w:t>
      </w:r>
      <w:r>
        <w:rPr>
          <w:spacing w:val="-2"/>
        </w:rPr>
        <w:t>т</w:t>
      </w:r>
      <w:r>
        <w:t xml:space="preserve">. При этом на одном из выходов дешифратора </w:t>
      </w:r>
      <w:r>
        <w:rPr>
          <w:b/>
          <w:lang w:val="en-US"/>
        </w:rPr>
        <w:t>DC</w:t>
      </w:r>
      <w:r>
        <w:t xml:space="preserve"> формируется сигнал низкого уровня (логический 0), номер которого соответствует коду входного числа: от 0000 до 1001 (9</w:t>
      </w:r>
      <w:r>
        <w:rPr>
          <w:sz w:val="32"/>
          <w:szCs w:val="32"/>
          <w:vertAlign w:val="subscript"/>
        </w:rPr>
        <w:t>10</w:t>
      </w:r>
      <w:r w:rsidR="0005201E">
        <w:t>).</w:t>
      </w:r>
    </w:p>
    <w:p w:rsidR="0005201E" w:rsidRDefault="00826477" w:rsidP="006923BA">
      <w:r>
        <w:t xml:space="preserve">При </w:t>
      </w:r>
      <w:r>
        <w:rPr>
          <w:i/>
        </w:rPr>
        <w:t>разомкнутом</w:t>
      </w:r>
      <w:r>
        <w:t xml:space="preserve"> ключе </w:t>
      </w:r>
      <w:r>
        <w:rPr>
          <w:b/>
          <w:lang w:val="en-US"/>
        </w:rPr>
        <w:t>Space</w:t>
      </w:r>
      <w:r>
        <w:t xml:space="preserve"> сформированное с помощью переклю</w:t>
      </w:r>
      <w:r w:rsidR="0005201E">
        <w:t>чателей на входе сч</w:t>
      </w:r>
      <w:r w:rsidR="00E51320">
        <w:t>е</w:t>
      </w:r>
      <w:r w:rsidR="0005201E">
        <w:t>тчика 4-раз</w:t>
      </w:r>
      <w:r>
        <w:t>рядное двоичное число высвечивается на индикаторе в десятичном коде, а на экране анализатора на одном из выходов, соответствующем входному коду сч</w:t>
      </w:r>
      <w:r w:rsidR="00E51320">
        <w:t>е</w:t>
      </w:r>
      <w:r>
        <w:t>тчика, формируется логический 0.</w:t>
      </w:r>
    </w:p>
    <w:p w:rsidR="00826477" w:rsidRDefault="00826477" w:rsidP="006923BA">
      <w:r w:rsidRPr="00FE27E4">
        <w:rPr>
          <w:b/>
        </w:rPr>
        <w:t>Задание 2.</w:t>
      </w:r>
      <w:r>
        <w:t xml:space="preserve"> </w:t>
      </w:r>
      <w:r w:rsidRPr="00FE27E4">
        <w:t>Замкнуть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, </w:t>
      </w:r>
      <w:r w:rsidRPr="00FE27E4">
        <w:t>запустить</w:t>
      </w:r>
      <w:r w:rsidR="00FE27E4">
        <w:t xml:space="preserve"> программу моделирова</w:t>
      </w:r>
      <w:r>
        <w:t>ния суммирующего сч</w:t>
      </w:r>
      <w:r w:rsidR="00E51320">
        <w:t>е</w:t>
      </w:r>
      <w:r>
        <w:t xml:space="preserve">тчика и </w:t>
      </w:r>
      <w:r w:rsidRPr="00FE27E4">
        <w:t>наблюдать</w:t>
      </w:r>
      <w:r>
        <w:t xml:space="preserve"> за показаниями индикатора. </w:t>
      </w:r>
      <w:r w:rsidR="00FE27E4" w:rsidRPr="00FE27E4">
        <w:t>Убе</w:t>
      </w:r>
      <w:r w:rsidRPr="00FE27E4">
        <w:t>диться</w:t>
      </w:r>
      <w:r>
        <w:t xml:space="preserve">, что на экране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логические нули перестают формироваться после прихода 11-го тактового импульса и появляются вновь только с </w:t>
      </w:r>
      <w:r w:rsidR="00FE27E4">
        <w:t xml:space="preserve">приходом 17-го импульса (рис. </w:t>
      </w:r>
      <w:r w:rsidR="0072150D">
        <w:t>7.39</w:t>
      </w:r>
      <w:r w:rsidR="00FE27E4">
        <w:t>).</w:t>
      </w:r>
    </w:p>
    <w:p w:rsidR="00826477" w:rsidRDefault="00826477" w:rsidP="006923BA">
      <w:r w:rsidRPr="00FE27E4">
        <w:lastRenderedPageBreak/>
        <w:t>Разомкнуть</w:t>
      </w:r>
      <w:r>
        <w:rPr>
          <w:b/>
        </w:rPr>
        <w:t xml:space="preserve"> </w:t>
      </w:r>
      <w:r>
        <w:t xml:space="preserve">ключ </w:t>
      </w:r>
      <w:r>
        <w:rPr>
          <w:b/>
          <w:lang w:val="en-US"/>
        </w:rPr>
        <w:t>Space</w:t>
      </w:r>
      <w:r>
        <w:t xml:space="preserve">. </w:t>
      </w:r>
      <w:r w:rsidRPr="00FE27E4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(При таком режиме лучи медленно перемещаются на экране анали</w:t>
      </w:r>
      <w:r w:rsidR="00FE27E4">
        <w:t>затора). С помощью активных кла</w:t>
      </w:r>
      <w:r>
        <w:t xml:space="preserve">виш 1, 2, 3 и 4 клавиатуры </w:t>
      </w:r>
      <w:r w:rsidRPr="00FE27E4">
        <w:t>сформировать</w:t>
      </w:r>
      <w:r>
        <w:t xml:space="preserve"> произвольные (или по указанию преподавателя) двоичные входные числа (коды), например 1001, 0011, 0000, 1110 и </w:t>
      </w:r>
      <w:r w:rsidRPr="00FE27E4">
        <w:t>подавать</w:t>
      </w:r>
      <w:r>
        <w:t xml:space="preserve"> их на входы </w:t>
      </w:r>
      <w:r>
        <w:rPr>
          <w:b/>
          <w:lang w:val="en-US"/>
        </w:rPr>
        <w:t>D</w:t>
      </w:r>
      <w:r>
        <w:t xml:space="preserve">, </w:t>
      </w:r>
      <w:r>
        <w:rPr>
          <w:b/>
        </w:rPr>
        <w:t>С</w:t>
      </w:r>
      <w:r>
        <w:t xml:space="preserve">, </w:t>
      </w:r>
      <w:r>
        <w:rPr>
          <w:b/>
        </w:rPr>
        <w:t>В</w:t>
      </w:r>
      <w:r>
        <w:t xml:space="preserve"> и </w:t>
      </w:r>
      <w:r>
        <w:rPr>
          <w:b/>
        </w:rPr>
        <w:t>А</w:t>
      </w:r>
      <w:r>
        <w:t xml:space="preserve"> сч</w:t>
      </w:r>
      <w:r w:rsidR="00E51320">
        <w:t>е</w:t>
      </w:r>
      <w:r>
        <w:t>тчика.</w:t>
      </w:r>
      <w:r w:rsidR="0065019C">
        <w:t xml:space="preserve"> </w:t>
      </w:r>
      <w:r w:rsidRPr="00FE27E4">
        <w:t>Убедиться</w:t>
      </w:r>
      <w:r>
        <w:t>, что при подаче числа 1110</w:t>
      </w:r>
      <w:r>
        <w:rPr>
          <w:sz w:val="32"/>
          <w:szCs w:val="32"/>
          <w:vertAlign w:val="subscript"/>
        </w:rPr>
        <w:t>2</w:t>
      </w:r>
      <w:r>
        <w:t xml:space="preserve"> (14</w:t>
      </w:r>
      <w:r>
        <w:rPr>
          <w:sz w:val="32"/>
          <w:szCs w:val="32"/>
          <w:vertAlign w:val="subscript"/>
        </w:rPr>
        <w:t>10</w:t>
      </w:r>
      <w:r>
        <w:t>) н</w:t>
      </w:r>
      <w:r w:rsidR="002F6628">
        <w:t>и на одном выходе дешифратора 4</w:t>
      </w:r>
      <w:r w:rsidR="002F6628">
        <w:rPr>
          <w:rFonts w:cs="Times New Roman"/>
        </w:rPr>
        <w:t>×</w:t>
      </w:r>
      <w:r>
        <w:t>10 не сформировался</w:t>
      </w:r>
      <w:r w:rsidR="002F6628">
        <w:t xml:space="preserve"> низкий уровень сигнала</w:t>
      </w:r>
      <w:r>
        <w:t xml:space="preserve">. </w:t>
      </w:r>
    </w:p>
    <w:p w:rsidR="002F6628" w:rsidRDefault="000D6747" w:rsidP="002F6628">
      <w:pPr>
        <w:spacing w:before="280" w:after="120"/>
        <w:jc w:val="center"/>
        <w:rPr>
          <w:lang w:val="en-US"/>
        </w:rPr>
      </w:pP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32AB2E21" wp14:editId="6C15661B">
                <wp:simplePos x="0" y="0"/>
                <wp:positionH relativeFrom="column">
                  <wp:posOffset>685054</wp:posOffset>
                </wp:positionH>
                <wp:positionV relativeFrom="paragraph">
                  <wp:posOffset>985742</wp:posOffset>
                </wp:positionV>
                <wp:extent cx="266589" cy="634972"/>
                <wp:effectExtent l="0" t="0" r="57785" b="51435"/>
                <wp:wrapNone/>
                <wp:docPr id="6715" name="Прямая со стрелкой 67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589" cy="63497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none"/>
                          <a:tailEnd type="stealt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724388A" id="Прямая со стрелкой 6715" o:spid="_x0000_s1026" type="#_x0000_t32" style="position:absolute;left:0;text-align:left;margin-left:53.95pt;margin-top:77.6pt;width:21pt;height:50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" strokecolor="black [3213]" strokeweight=".5pt">
                <v:stroke endarrow="classic"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74FDFEC0" wp14:editId="4F22EFEE">
                <wp:simplePos x="0" y="0"/>
                <wp:positionH relativeFrom="column">
                  <wp:posOffset>1034912</wp:posOffset>
                </wp:positionH>
                <wp:positionV relativeFrom="paragraph">
                  <wp:posOffset>540467</wp:posOffset>
                </wp:positionV>
                <wp:extent cx="226695" cy="2305685"/>
                <wp:effectExtent l="38100" t="0" r="20955" b="18415"/>
                <wp:wrapNone/>
                <wp:docPr id="6714" name="Левая фигурная скобка 6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" cy="2305685"/>
                        </a:xfrm>
                        <a:prstGeom prst="leftBrace">
                          <a:avLst>
                            <a:gd name="adj1" fmla="val 82551"/>
                            <a:gd name="adj2" fmla="val 50000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956FAEA" id="Левая фигурная скобка 6714" o:spid="_x0000_s1026" type="#_x0000_t87" style="position:absolute;left:0;text-align:left;margin-left:81.5pt;margin-top:42.55pt;width:17.85pt;height:181.55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" adj="1753" strokecolor="black [3200]" strokeweight=".5pt">
                <v:stroke joinstyle="miter"/>
              </v:shape>
            </w:pict>
          </mc:Fallback>
        </mc:AlternateContent>
      </w:r>
      <w:r w:rsidRPr="002F662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848E076" wp14:editId="6ED7B228">
                <wp:simplePos x="0" y="0"/>
                <wp:positionH relativeFrom="column">
                  <wp:posOffset>233321</wp:posOffset>
                </wp:positionH>
                <wp:positionV relativeFrom="paragraph">
                  <wp:posOffset>670035</wp:posOffset>
                </wp:positionV>
                <wp:extent cx="723900" cy="248920"/>
                <wp:effectExtent l="0" t="0" r="0" b="0"/>
                <wp:wrapNone/>
                <wp:docPr id="6716" name="Надпись 6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" cy="248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2F6628" w:rsidRDefault="0072150D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К</w:t>
                            </w:r>
                            <w:r w:rsidR="00EF4679">
                              <w:rPr>
                                <w:sz w:val="24"/>
                                <w:szCs w:val="24"/>
                              </w:rPr>
                              <w:t>аналы</w:t>
                            </w: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EF4679" w:rsidRDefault="00EF4679" w:rsidP="002F6628">
                            <w:pPr>
                              <w:spacing w:after="120"/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</w:p>
                          <w:p w:rsidR="00EF4679" w:rsidRPr="006A6BF9" w:rsidRDefault="00EF4679" w:rsidP="002F6628">
                            <w:pPr>
                              <w:ind w:firstLine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848E076" id="Надпись 6716" o:spid="_x0000_s1065" type="#_x0000_t202" style="position:absolute;left:0;text-align:left;margin-left:18.35pt;margin-top:52.75pt;width:57pt;height:19.6pt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" filled="f" stroked="f" strokeweight=".5pt">
                <v:textbox>
                  <w:txbxContent>
                    <w:p w:rsidR="00EF4679" w:rsidRPr="002F6628" w:rsidRDefault="0072150D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К</w:t>
                      </w:r>
                      <w:r w:rsidR="00EF4679">
                        <w:rPr>
                          <w:sz w:val="24"/>
                          <w:szCs w:val="24"/>
                        </w:rPr>
                        <w:t>аналы</w:t>
                      </w: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  <w:p w:rsidR="00EF4679" w:rsidRDefault="00EF4679" w:rsidP="002F6628">
                      <w:pPr>
                        <w:spacing w:after="120"/>
                        <w:ind w:firstLine="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</w:p>
                    <w:p w:rsidR="00EF4679" w:rsidRPr="006A6BF9" w:rsidRDefault="00EF4679" w:rsidP="002F6628">
                      <w:pPr>
                        <w:ind w:firstLine="0"/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2F6628">
        <w:rPr>
          <w:noProof/>
          <w:lang w:eastAsia="ru-RU"/>
        </w:rPr>
        <w:drawing>
          <wp:inline distT="0" distB="0" distL="0" distR="0" wp14:anchorId="07722727" wp14:editId="3E67B407">
            <wp:extent cx="3208406" cy="2671638"/>
            <wp:effectExtent l="0" t="0" r="0" b="0"/>
            <wp:docPr id="6713" name="Рисунок 6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4"/>
                    <a:srcRect l="1498"/>
                    <a:stretch/>
                  </pic:blipFill>
                  <pic:spPr bwMode="auto">
                    <a:xfrm>
                      <a:off x="0" y="0"/>
                      <a:ext cx="3223323" cy="2684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6A93" w:rsidRPr="00473FCE" w:rsidRDefault="008E6A93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7.39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 синхронного суммирующего сч</w:t>
      </w:r>
      <w:r w:rsidR="00E51320">
        <w:rPr>
          <w:b w:val="0"/>
          <w:sz w:val="24"/>
          <w:szCs w:val="24"/>
        </w:rPr>
        <w:t>е</w:t>
      </w:r>
      <w:r w:rsidRPr="008E6A93">
        <w:rPr>
          <w:b w:val="0"/>
          <w:sz w:val="24"/>
          <w:szCs w:val="24"/>
        </w:rPr>
        <w:t>тчика</w:t>
      </w:r>
    </w:p>
    <w:p w:rsidR="00826477" w:rsidRDefault="00826477" w:rsidP="006923BA">
      <w:r w:rsidRPr="00FE27E4">
        <w:t>Скопировать</w:t>
      </w:r>
      <w:r>
        <w:t xml:space="preserve"> на страницу отч</w:t>
      </w:r>
      <w:r w:rsidR="00E51320">
        <w:t>е</w:t>
      </w:r>
      <w:r>
        <w:t>та результаты моделирования синхронного суммирующего сч</w:t>
      </w:r>
      <w:r w:rsidR="00E51320">
        <w:t>е</w:t>
      </w:r>
      <w:r>
        <w:t>тчи</w:t>
      </w:r>
      <w:r w:rsidR="00FE27E4">
        <w:t xml:space="preserve">ка (см. рис. </w:t>
      </w:r>
      <w:r w:rsidR="0072150D">
        <w:t>7.39</w:t>
      </w:r>
      <w:r>
        <w:t>).</w:t>
      </w:r>
    </w:p>
    <w:p w:rsidR="00826477" w:rsidRPr="006923BA" w:rsidRDefault="00826477" w:rsidP="006923BA">
      <w:r w:rsidRPr="006923BA">
        <w:rPr>
          <w:b/>
        </w:rPr>
        <w:t>Задание 3.</w:t>
      </w:r>
      <w:r w:rsidR="006923BA">
        <w:t xml:space="preserve"> </w:t>
      </w:r>
      <w:r w:rsidR="006923BA">
        <w:rPr>
          <w:rStyle w:val="ac"/>
          <w:b w:val="0"/>
        </w:rPr>
        <w:t>С</w:t>
      </w:r>
      <w:r w:rsidRPr="006923BA">
        <w:rPr>
          <w:rStyle w:val="ac"/>
          <w:b w:val="0"/>
        </w:rPr>
        <w:t>обрать</w:t>
      </w:r>
      <w:r>
        <w:rPr>
          <w:rStyle w:val="ac"/>
          <w:b w:val="0"/>
        </w:rPr>
        <w:t xml:space="preserve"> 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реверсивного двоичного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7.40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 xml:space="preserve">Скопировать </w:t>
      </w:r>
      <w:r w:rsidR="006923BA" w:rsidRPr="006923BA">
        <w:t>схему</w:t>
      </w:r>
      <w:r w:rsidRPr="006923BA">
        <w:t xml:space="preserve"> на страницу отч</w:t>
      </w:r>
      <w:r w:rsidR="00E51320">
        <w:t>е</w:t>
      </w:r>
      <w:r w:rsidRPr="006923BA">
        <w:t xml:space="preserve">та. </w:t>
      </w:r>
    </w:p>
    <w:p w:rsidR="006923BA" w:rsidRDefault="002F6628" w:rsidP="006923BA">
      <w:pPr>
        <w:spacing w:before="280"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CB780B6" wp14:editId="51793DC3">
            <wp:extent cx="5400040" cy="2394585"/>
            <wp:effectExtent l="0" t="0" r="0" b="5715"/>
            <wp:docPr id="6718" name="Рисунок 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3BA" w:rsidRPr="006923BA" w:rsidRDefault="006923BA" w:rsidP="006923BA">
      <w:pPr>
        <w:spacing w:after="120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923BA">
        <w:rPr>
          <w:rFonts w:eastAsia="Times New Roman" w:cs="Times New Roman"/>
          <w:sz w:val="24"/>
          <w:szCs w:val="24"/>
          <w:lang w:eastAsia="ru-RU"/>
        </w:rPr>
        <w:t>Рис.</w:t>
      </w:r>
      <w:r w:rsidR="002F6628">
        <w:rPr>
          <w:rFonts w:eastAsia="Times New Roman" w:cs="Times New Roman"/>
          <w:sz w:val="24"/>
          <w:szCs w:val="24"/>
          <w:lang w:eastAsia="ru-RU"/>
        </w:rPr>
        <w:t xml:space="preserve"> </w:t>
      </w:r>
      <w:r w:rsidR="0072150D">
        <w:rPr>
          <w:rFonts w:eastAsia="Times New Roman" w:cs="Times New Roman"/>
          <w:sz w:val="24"/>
          <w:szCs w:val="24"/>
          <w:lang w:eastAsia="ru-RU"/>
        </w:rPr>
        <w:t>7.40</w:t>
      </w:r>
      <w:r w:rsidR="002F6628">
        <w:rPr>
          <w:rFonts w:eastAsia="Times New Roman" w:cs="Times New Roman"/>
          <w:sz w:val="24"/>
          <w:szCs w:val="24"/>
          <w:lang w:eastAsia="ru-RU"/>
        </w:rPr>
        <w:t>.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Схема для испытания реверсивного</w:t>
      </w:r>
      <w:r w:rsidRPr="006923BA">
        <w:rPr>
          <w:rFonts w:eastAsia="Times New Roman" w:cs="Times New Roman"/>
          <w:sz w:val="24"/>
          <w:szCs w:val="24"/>
          <w:lang w:eastAsia="ru-RU"/>
        </w:rPr>
        <w:t xml:space="preserve"> двоичного счетчика</w:t>
      </w:r>
    </w:p>
    <w:p w:rsidR="00826477" w:rsidRDefault="00826477" w:rsidP="006923BA">
      <w:r>
        <w:t>В схеме реверсив</w:t>
      </w:r>
      <w:r w:rsidR="006923BA">
        <w:t xml:space="preserve">ного двоичного счетчика (рис. </w:t>
      </w:r>
      <w:r w:rsidR="0072150D">
        <w:t>7.40</w:t>
      </w:r>
      <w:r>
        <w:t xml:space="preserve">) с помощью групп ключей </w:t>
      </w:r>
      <w:r>
        <w:rPr>
          <w:b/>
        </w:rPr>
        <w:t>А</w:t>
      </w:r>
      <w:r>
        <w:t xml:space="preserve"> и </w:t>
      </w:r>
      <w:r>
        <w:rPr>
          <w:b/>
        </w:rPr>
        <w:t>В</w:t>
      </w:r>
      <w:r>
        <w:t xml:space="preserve"> осуществляется</w:t>
      </w:r>
      <w:r>
        <w:rPr>
          <w:b/>
        </w:rPr>
        <w:t xml:space="preserve"> </w:t>
      </w:r>
      <w:r w:rsidR="006923BA">
        <w:t>замы</w:t>
      </w:r>
      <w:r>
        <w:t xml:space="preserve">кание или размыкание выходов высокого или низкого </w:t>
      </w:r>
      <w:r w:rsidR="006923BA">
        <w:t>уро</w:t>
      </w:r>
      <w:r>
        <w:t xml:space="preserve">вня предыдущего триггера с входами </w:t>
      </w:r>
      <w:r>
        <w:rPr>
          <w:position w:val="-4"/>
          <w:lang w:val="en-US"/>
        </w:rPr>
        <w:object w:dxaOrig="540" w:dyaOrig="340">
          <v:shape id="_x0000_i1053" type="#_x0000_t75" style="width:24pt;height:18pt" o:ole="">
            <v:imagedata r:id="rId106" o:title=""/>
          </v:shape>
          <o:OLEObject Type="Embed" ProgID="Equation.3" ShapeID="_x0000_i1053" DrawAspect="Content" ObjectID="_1738162664" r:id="rId107"/>
        </w:object>
      </w:r>
      <w:r>
        <w:t xml:space="preserve">или </w:t>
      </w:r>
      <w:r>
        <w:rPr>
          <w:position w:val="-6"/>
          <w:lang w:val="en-US"/>
        </w:rPr>
        <w:object w:dxaOrig="740" w:dyaOrig="360">
          <v:shape id="_x0000_i1054" type="#_x0000_t75" style="width:36pt;height:18pt" o:ole="">
            <v:imagedata r:id="rId108" o:title=""/>
          </v:shape>
          <o:OLEObject Type="Embed" ProgID="Equation.3" ShapeID="_x0000_i1054" DrawAspect="Content" ObjectID="_1738162665" r:id="rId109"/>
        </w:object>
      </w:r>
      <w:r>
        <w:t xml:space="preserve"> триггера следующего разряда, прич</w:t>
      </w:r>
      <w:r w:rsidR="00E51320">
        <w:t>е</w:t>
      </w:r>
      <w:r>
        <w:t xml:space="preserve">м при замкнутых ключах </w:t>
      </w:r>
      <w:r>
        <w:rPr>
          <w:b/>
        </w:rPr>
        <w:t xml:space="preserve">А </w:t>
      </w:r>
      <w:r>
        <w:t xml:space="preserve">и разомкнутых </w:t>
      </w:r>
      <w:r>
        <w:rPr>
          <w:b/>
        </w:rPr>
        <w:t>В</w:t>
      </w:r>
      <w:r>
        <w:t xml:space="preserve"> (режим суммирования) с каждым тактовым импульсом увеличивается результат сч</w:t>
      </w:r>
      <w:r w:rsidR="00E51320">
        <w:t>е</w:t>
      </w:r>
      <w:r>
        <w:t xml:space="preserve">та, а при замкнутых ключах </w:t>
      </w:r>
      <w:r>
        <w:rPr>
          <w:b/>
        </w:rPr>
        <w:t>В</w:t>
      </w:r>
      <w:r>
        <w:t xml:space="preserve"> и разомкнутых </w:t>
      </w:r>
      <w:r>
        <w:rPr>
          <w:b/>
        </w:rPr>
        <w:t>А</w:t>
      </w:r>
      <w:r>
        <w:t xml:space="preserve"> (режим вычитания) </w:t>
      </w:r>
      <w:r>
        <w:sym w:font="Symbol" w:char="F02D"/>
      </w:r>
      <w:r>
        <w:t xml:space="preserve"> результат сч</w:t>
      </w:r>
      <w:r w:rsidR="00E51320">
        <w:t>е</w:t>
      </w:r>
      <w:r>
        <w:t>та уменьшается.</w:t>
      </w:r>
    </w:p>
    <w:p w:rsidR="006923BA" w:rsidRDefault="00826477" w:rsidP="006923BA">
      <w:r w:rsidRPr="006923BA">
        <w:t>Установить</w:t>
      </w:r>
      <w:r>
        <w:t xml:space="preserve"> в диалоговом окне анализатора </w:t>
      </w:r>
      <w:r>
        <w:rPr>
          <w:b/>
          <w:lang w:val="en-US"/>
        </w:rPr>
        <w:t>XLA</w:t>
      </w:r>
      <w:r>
        <w:rPr>
          <w:b/>
        </w:rPr>
        <w:t>1</w:t>
      </w:r>
      <w:r>
        <w:t xml:space="preserve"> напряжение </w:t>
      </w:r>
      <w:r>
        <w:rPr>
          <w:b/>
          <w:lang w:val="en-US"/>
        </w:rPr>
        <w:t>V</w:t>
      </w:r>
      <w:r>
        <w:t xml:space="preserve"> =</w:t>
      </w:r>
      <w:r w:rsidR="0065019C">
        <w:t xml:space="preserve"> </w:t>
      </w:r>
      <w:r>
        <w:t xml:space="preserve"> 5 </w:t>
      </w:r>
      <w:r>
        <w:rPr>
          <w:lang w:val="en-US"/>
        </w:rPr>
        <w:t>B</w:t>
      </w:r>
      <w:r>
        <w:t xml:space="preserve">, частоту таймера </w:t>
      </w:r>
      <w:r>
        <w:rPr>
          <w:i/>
          <w:lang w:val="en-US"/>
        </w:rPr>
        <w:t>f</w:t>
      </w:r>
      <w:r>
        <w:rPr>
          <w:i/>
          <w:sz w:val="32"/>
          <w:szCs w:val="32"/>
          <w:vertAlign w:val="subscript"/>
          <w:lang w:val="en-US"/>
        </w:rPr>
        <w:t>a</w:t>
      </w:r>
      <w:r>
        <w:t xml:space="preserve"> = 2 кГц, число импульсов, приходящихся на одно деление, </w:t>
      </w:r>
      <w:r>
        <w:rPr>
          <w:b/>
          <w:lang w:val="en-US"/>
        </w:rPr>
        <w:t>Clocks</w:t>
      </w:r>
      <w:r>
        <w:rPr>
          <w:b/>
        </w:rPr>
        <w:t>/</w:t>
      </w:r>
      <w:r>
        <w:rPr>
          <w:b/>
          <w:lang w:val="en-US"/>
        </w:rPr>
        <w:t>div</w:t>
      </w:r>
      <w:r>
        <w:t xml:space="preserve"> = 60. </w:t>
      </w:r>
      <w:r w:rsidRPr="006923BA">
        <w:t>Разомкнуть</w:t>
      </w:r>
      <w:r>
        <w:t xml:space="preserve"> ключи </w:t>
      </w:r>
      <w:r>
        <w:rPr>
          <w:b/>
        </w:rPr>
        <w:t>В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</w:t>
      </w:r>
      <w:r w:rsidRPr="002F6628">
        <w:rPr>
          <w:b/>
        </w:rPr>
        <w:t>А</w:t>
      </w:r>
      <w:r>
        <w:t xml:space="preserve">. </w:t>
      </w:r>
      <w:r w:rsidRPr="006923BA">
        <w:t>Запустить</w:t>
      </w:r>
      <w:r w:rsidR="006923BA">
        <w:t xml:space="preserve"> программу модели</w:t>
      </w:r>
      <w:r>
        <w:t>рования сч</w:t>
      </w:r>
      <w:r w:rsidR="00E51320">
        <w:t>е</w:t>
      </w:r>
      <w:r>
        <w:t xml:space="preserve">тчика. </w:t>
      </w:r>
    </w:p>
    <w:p w:rsidR="00826477" w:rsidRDefault="00826477" w:rsidP="006923BA">
      <w:r>
        <w:t xml:space="preserve">При высвечивании числа 15 на 7-сегментном индикаторе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>
        <w:t xml:space="preserve">на кнопке </w:t>
      </w:r>
      <w:r>
        <w:rPr>
          <w:b/>
          <w:lang w:val="en-US"/>
        </w:rPr>
        <w:t>Stop</w:t>
      </w:r>
      <w:r>
        <w:t xml:space="preserve"> (остановки моделирования) и </w:t>
      </w:r>
      <w:r w:rsidRPr="006923BA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 w:rsidR="0072150D">
        <w:t>та (см. верхнюю часть рис. 7.41</w:t>
      </w:r>
      <w:r>
        <w:t>).</w:t>
      </w:r>
    </w:p>
    <w:p w:rsidR="00826477" w:rsidRDefault="00826477" w:rsidP="006923BA">
      <w:r w:rsidRPr="006923BA">
        <w:t>Разомкнуть</w:t>
      </w:r>
      <w:r>
        <w:rPr>
          <w:b/>
        </w:rPr>
        <w:t xml:space="preserve"> </w:t>
      </w:r>
      <w:r>
        <w:t xml:space="preserve">ключи </w:t>
      </w:r>
      <w:r>
        <w:rPr>
          <w:b/>
        </w:rPr>
        <w:t>А</w:t>
      </w:r>
      <w:r>
        <w:t xml:space="preserve"> и </w:t>
      </w:r>
      <w:r w:rsidRPr="006923BA">
        <w:t>замкнуть</w:t>
      </w:r>
      <w:r>
        <w:rPr>
          <w:b/>
        </w:rPr>
        <w:t xml:space="preserve"> </w:t>
      </w:r>
      <w:r>
        <w:t>ключи</w:t>
      </w:r>
      <w:r>
        <w:rPr>
          <w:b/>
        </w:rPr>
        <w:t xml:space="preserve"> В</w:t>
      </w:r>
      <w:r>
        <w:t xml:space="preserve">. </w:t>
      </w:r>
      <w:r w:rsidRPr="006923BA">
        <w:t>Щ</w:t>
      </w:r>
      <w:r w:rsidR="00E51320">
        <w:t>е</w:t>
      </w:r>
      <w:r w:rsidRPr="006923BA">
        <w:t>лкнуть</w:t>
      </w:r>
      <w:r>
        <w:t xml:space="preserve"> </w:t>
      </w:r>
      <w:r w:rsidRPr="006923BA">
        <w:t>мышью</w:t>
      </w:r>
      <w:r>
        <w:rPr>
          <w:b/>
        </w:rPr>
        <w:t xml:space="preserve"> </w:t>
      </w:r>
      <w:r w:rsidR="006923BA">
        <w:t>на кно</w:t>
      </w:r>
      <w:r>
        <w:t xml:space="preserve">пке </w:t>
      </w:r>
      <w:r>
        <w:rPr>
          <w:b/>
          <w:lang w:val="en-US"/>
        </w:rPr>
        <w:t>Stop</w:t>
      </w:r>
      <w:r>
        <w:t xml:space="preserve"> (продолжить моделирование), </w:t>
      </w:r>
      <w:r w:rsidRPr="006923BA">
        <w:t>остановить</w:t>
      </w:r>
      <w:r>
        <w:t xml:space="preserve"> моделирование при высвечивании числа 0 на индикаторе и </w:t>
      </w:r>
      <w:r w:rsidRPr="006923BA">
        <w:t>скопировать</w:t>
      </w:r>
      <w:r>
        <w:t xml:space="preserve"> окно анализатора с результатами моделирования в о</w:t>
      </w:r>
      <w:r w:rsidR="006923BA">
        <w:t xml:space="preserve">тчет (см. нижнюю часть рис. </w:t>
      </w:r>
      <w:r w:rsidR="0072150D">
        <w:t>7.41</w:t>
      </w:r>
      <w:r>
        <w:t>).</w:t>
      </w:r>
    </w:p>
    <w:p w:rsidR="002F6628" w:rsidRDefault="002F6628" w:rsidP="002F6628">
      <w:pPr>
        <w:ind w:firstLine="0"/>
      </w:pPr>
      <w:r>
        <w:rPr>
          <w:noProof/>
          <w:lang w:eastAsia="ru-RU"/>
        </w:rPr>
        <w:drawing>
          <wp:inline distT="0" distB="0" distL="0" distR="0" wp14:anchorId="41A0F690" wp14:editId="44404C74">
            <wp:extent cx="5400040" cy="730250"/>
            <wp:effectExtent l="0" t="0" r="0" b="0"/>
            <wp:docPr id="6720" name="Рисунок 6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Pr="002F6628">
        <w:rPr>
          <w:noProof/>
          <w:sz w:val="24"/>
          <w:szCs w:val="24"/>
          <w:lang w:eastAsia="ru-RU"/>
        </w:rPr>
        <w:t xml:space="preserve">   1</w:t>
      </w:r>
      <w:r>
        <w:rPr>
          <w:noProof/>
          <w:sz w:val="24"/>
          <w:szCs w:val="24"/>
          <w:lang w:eastAsia="ru-RU"/>
        </w:rPr>
        <w:tab/>
        <w:t xml:space="preserve">         2</w:t>
      </w:r>
      <w:r>
        <w:rPr>
          <w:noProof/>
          <w:sz w:val="24"/>
          <w:szCs w:val="24"/>
          <w:lang w:eastAsia="ru-RU"/>
        </w:rPr>
        <w:tab/>
        <w:t xml:space="preserve">            3            4            5           6             7            8            9</w:t>
      </w:r>
    </w:p>
    <w:p w:rsidR="002F6628" w:rsidRDefault="002F6628" w:rsidP="002F6628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 wp14:anchorId="2C1764A3" wp14:editId="0BEBDFC4">
            <wp:extent cx="5400040" cy="714375"/>
            <wp:effectExtent l="0" t="0" r="0" b="9525"/>
            <wp:docPr id="6719" name="Рисунок 6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1"/>
                    <a:srcRect t="13128"/>
                    <a:stretch/>
                  </pic:blipFill>
                  <pic:spPr bwMode="auto">
                    <a:xfrm>
                      <a:off x="0" y="0"/>
                      <a:ext cx="540004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6628" w:rsidRPr="002F6628" w:rsidRDefault="002F6628" w:rsidP="002F6628">
      <w:pPr>
        <w:ind w:firstLine="0"/>
        <w:rPr>
          <w:noProof/>
          <w:sz w:val="24"/>
          <w:szCs w:val="24"/>
          <w:lang w:eastAsia="ru-RU"/>
        </w:rPr>
      </w:pPr>
      <w:r w:rsidRPr="002F6628">
        <w:rPr>
          <w:sz w:val="24"/>
          <w:szCs w:val="24"/>
        </w:rPr>
        <w:t xml:space="preserve">Число    </w:t>
      </w:r>
      <w:r w:rsidR="000C6F2C">
        <w:rPr>
          <w:noProof/>
          <w:sz w:val="24"/>
          <w:szCs w:val="24"/>
          <w:lang w:eastAsia="ru-RU"/>
        </w:rPr>
        <w:t xml:space="preserve">   9</w:t>
      </w:r>
      <w:r w:rsidR="000C6F2C">
        <w:rPr>
          <w:noProof/>
          <w:sz w:val="24"/>
          <w:szCs w:val="24"/>
          <w:lang w:eastAsia="ru-RU"/>
        </w:rPr>
        <w:tab/>
        <w:t xml:space="preserve">         8</w:t>
      </w:r>
      <w:r w:rsidR="000C6F2C">
        <w:rPr>
          <w:noProof/>
          <w:sz w:val="24"/>
          <w:szCs w:val="24"/>
          <w:lang w:eastAsia="ru-RU"/>
        </w:rPr>
        <w:tab/>
        <w:t xml:space="preserve">            7            6            5           4             3            2            1</w:t>
      </w:r>
    </w:p>
    <w:p w:rsidR="002F6628" w:rsidRDefault="002F6628" w:rsidP="002F6628">
      <w:pPr>
        <w:ind w:firstLine="0"/>
      </w:pPr>
    </w:p>
    <w:p w:rsidR="006923BA" w:rsidRPr="00473FCE" w:rsidRDefault="006923BA" w:rsidP="006923BA">
      <w:pPr>
        <w:pStyle w:val="af0"/>
        <w:tabs>
          <w:tab w:val="left" w:pos="6237"/>
        </w:tabs>
        <w:spacing w:after="28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Рис.</w:t>
      </w:r>
      <w:r w:rsidR="002F6628">
        <w:rPr>
          <w:b w:val="0"/>
          <w:sz w:val="24"/>
          <w:szCs w:val="24"/>
        </w:rPr>
        <w:t xml:space="preserve"> </w:t>
      </w:r>
      <w:r w:rsidR="0072150D">
        <w:rPr>
          <w:b w:val="0"/>
          <w:sz w:val="24"/>
          <w:szCs w:val="24"/>
        </w:rPr>
        <w:t>7.41</w:t>
      </w:r>
      <w:r w:rsidR="002F6628">
        <w:rPr>
          <w:b w:val="0"/>
          <w:sz w:val="24"/>
          <w:szCs w:val="24"/>
        </w:rPr>
        <w:t>.</w:t>
      </w:r>
      <w:r w:rsidRPr="0065019C">
        <w:rPr>
          <w:b w:val="0"/>
          <w:sz w:val="24"/>
          <w:szCs w:val="24"/>
        </w:rPr>
        <w:t xml:space="preserve"> </w:t>
      </w:r>
      <w:r>
        <w:rPr>
          <w:b w:val="0"/>
          <w:sz w:val="24"/>
          <w:szCs w:val="24"/>
        </w:rPr>
        <w:t>Р</w:t>
      </w:r>
      <w:r w:rsidRPr="008E6A93">
        <w:rPr>
          <w:b w:val="0"/>
          <w:sz w:val="24"/>
          <w:szCs w:val="24"/>
        </w:rPr>
        <w:t>езультаты моделирования</w:t>
      </w:r>
      <w:r>
        <w:rPr>
          <w:b w:val="0"/>
          <w:sz w:val="24"/>
          <w:szCs w:val="24"/>
        </w:rPr>
        <w:t xml:space="preserve"> </w:t>
      </w:r>
      <w:r w:rsidRPr="006923BA">
        <w:rPr>
          <w:b w:val="0"/>
          <w:sz w:val="24"/>
          <w:szCs w:val="24"/>
        </w:rPr>
        <w:t>реверсивного двоичного счетчика</w:t>
      </w:r>
    </w:p>
    <w:p w:rsidR="00826477" w:rsidRDefault="00826477" w:rsidP="006923BA">
      <w:r w:rsidRPr="006923BA">
        <w:rPr>
          <w:b/>
        </w:rPr>
        <w:t>Задание 4.</w:t>
      </w:r>
      <w:r>
        <w:t xml:space="preserve"> </w:t>
      </w:r>
      <w:r w:rsidR="006923BA" w:rsidRPr="006923BA">
        <w:t>С</w:t>
      </w:r>
      <w:r w:rsidRPr="006923BA">
        <w:rPr>
          <w:rStyle w:val="ac"/>
          <w:b w:val="0"/>
        </w:rPr>
        <w:t xml:space="preserve">обрать </w:t>
      </w:r>
      <w:r>
        <w:rPr>
          <w:rStyle w:val="ac"/>
          <w:b w:val="0"/>
        </w:rPr>
        <w:t xml:space="preserve">на рабочем поле среды </w:t>
      </w:r>
      <w:r w:rsidR="006923BA">
        <w:rPr>
          <w:rStyle w:val="ac"/>
          <w:b w:val="0"/>
          <w:lang w:val="en-US"/>
        </w:rPr>
        <w:t>Multisim</w:t>
      </w:r>
      <w:r>
        <w:rPr>
          <w:rStyle w:val="ac"/>
          <w:b w:val="0"/>
        </w:rPr>
        <w:t xml:space="preserve"> схему для испытания </w:t>
      </w:r>
      <w:r>
        <w:rPr>
          <w:i/>
        </w:rPr>
        <w:t>десятичного сч</w:t>
      </w:r>
      <w:r w:rsidR="00E51320">
        <w:rPr>
          <w:i/>
        </w:rPr>
        <w:t>е</w:t>
      </w:r>
      <w:r>
        <w:rPr>
          <w:i/>
        </w:rPr>
        <w:t xml:space="preserve">тчика </w:t>
      </w:r>
      <w:r w:rsidR="006923BA">
        <w:rPr>
          <w:rStyle w:val="ac"/>
          <w:b w:val="0"/>
        </w:rPr>
        <w:t xml:space="preserve">(рис. </w:t>
      </w:r>
      <w:r w:rsidR="0072150D">
        <w:rPr>
          <w:rStyle w:val="ac"/>
          <w:b w:val="0"/>
        </w:rPr>
        <w:t>7.42</w:t>
      </w:r>
      <w:r>
        <w:rPr>
          <w:rStyle w:val="ac"/>
          <w:b w:val="0"/>
        </w:rPr>
        <w:t xml:space="preserve">) </w:t>
      </w:r>
      <w:r>
        <w:t xml:space="preserve">и </w:t>
      </w:r>
      <w:r w:rsidRPr="006923BA">
        <w:t>установить</w:t>
      </w:r>
      <w:r>
        <w:t xml:space="preserve"> в диалоговых окнах компонентов их параметры или режимы работы. </w:t>
      </w:r>
      <w:r w:rsidRPr="006923BA">
        <w:t>Скопировать</w:t>
      </w:r>
      <w:r>
        <w:rPr>
          <w:b/>
        </w:rPr>
        <w:t xml:space="preserve"> </w:t>
      </w:r>
      <w:r w:rsidR="006923BA">
        <w:t>схему на страницу отч</w:t>
      </w:r>
      <w:r w:rsidR="00E51320">
        <w:t>е</w:t>
      </w:r>
      <w:r w:rsidR="006923BA">
        <w:t>та.</w:t>
      </w:r>
    </w:p>
    <w:p w:rsidR="00FF46C7" w:rsidRDefault="00826477" w:rsidP="006923BA">
      <w:r>
        <w:t>Результаты моделирования 4-разрядного</w:t>
      </w:r>
      <w:r w:rsidR="006923BA">
        <w:t xml:space="preserve"> двоичного счетчика (см. рис. </w:t>
      </w:r>
      <w:r w:rsidR="0072150D">
        <w:t>7.39 и</w:t>
      </w:r>
      <w:r w:rsidR="000D6747">
        <w:t xml:space="preserve"> 7.40</w:t>
      </w:r>
      <w:r>
        <w:t>) показали, что с его</w:t>
      </w:r>
      <w:r w:rsidR="00FF46C7">
        <w:t xml:space="preserve"> помощью можно сосчитать до 15.</w:t>
      </w:r>
    </w:p>
    <w:p w:rsidR="00826477" w:rsidRDefault="00826477" w:rsidP="006923BA">
      <w:r>
        <w:t>Следовательно, для создания сч</w:t>
      </w:r>
      <w:r w:rsidR="00E51320">
        <w:t>е</w:t>
      </w:r>
      <w:r>
        <w:t>тчика натуральных десятичных чисел в двоичном коде для одной декады нужно в схему двоичного 4-разрядного сч</w:t>
      </w:r>
      <w:r w:rsidR="00E51320">
        <w:t>е</w:t>
      </w:r>
      <w:r>
        <w:t>тчика ввести обратные связи с логическими элементами, посредством которых сигнал с какого-то старшего разряда поступает в младшие и т. п., обеспечивая в целом выработку сч</w:t>
      </w:r>
      <w:r w:rsidR="00E51320">
        <w:t>е</w:t>
      </w:r>
      <w:r>
        <w:t>тчиком двоичн</w:t>
      </w:r>
      <w:r w:rsidR="006923BA">
        <w:t>ого эквивалента сч</w:t>
      </w:r>
      <w:r w:rsidR="00E51320">
        <w:t>е</w:t>
      </w:r>
      <w:r w:rsidR="006923BA">
        <w:t>тной декады.</w:t>
      </w:r>
    </w:p>
    <w:p w:rsidR="00826477" w:rsidRDefault="00826477" w:rsidP="006923BA">
      <w:r>
        <w:t>В функционально</w:t>
      </w:r>
      <w:r w:rsidR="006923BA">
        <w:t>й схеме десятичного сч</w:t>
      </w:r>
      <w:r w:rsidR="00E51320">
        <w:t>е</w:t>
      </w:r>
      <w:r w:rsidR="006923BA">
        <w:t>тчика (</w:t>
      </w:r>
      <w:r w:rsidR="0072150D">
        <w:t>рис. 7.42</w:t>
      </w:r>
      <w:r>
        <w:t xml:space="preserve">), собранной на триггерах </w:t>
      </w:r>
      <w:r>
        <w:rPr>
          <w:i/>
          <w:lang w:val="en-US"/>
        </w:rPr>
        <w:t>JK</w:t>
      </w:r>
      <w:r>
        <w:t>-типа, на каждый одиннадцатый тактовый импульс результат сч</w:t>
      </w:r>
      <w:r w:rsidR="00E51320">
        <w:t>е</w:t>
      </w:r>
      <w:r>
        <w:t>та сбрасывается в нуль и далее результат сч</w:t>
      </w:r>
      <w:r w:rsidR="00E51320">
        <w:t>е</w:t>
      </w:r>
      <w:r>
        <w:t>та увеличивается. Возврат сч</w:t>
      </w:r>
      <w:r w:rsidR="00E51320">
        <w:t>е</w:t>
      </w:r>
      <w:r>
        <w:t>тчика при поступлении одиннадцатого тактового импульса в начальное состояние обеспечивается дополнительной комбинационной схемой с встроенными логическими элементами И (</w:t>
      </w:r>
      <w:r>
        <w:rPr>
          <w:b/>
          <w:lang w:val="en-US"/>
        </w:rPr>
        <w:t>AND</w:t>
      </w:r>
      <w:r>
        <w:t>), ИЛИ (</w:t>
      </w:r>
      <w:r>
        <w:rPr>
          <w:b/>
          <w:lang w:val="en-US"/>
        </w:rPr>
        <w:t>OR</w:t>
      </w:r>
      <w:r>
        <w:t>) и НЕ (</w:t>
      </w:r>
      <w:r>
        <w:rPr>
          <w:b/>
          <w:lang w:val="en-US"/>
        </w:rPr>
        <w:t>NOT</w:t>
      </w:r>
      <w:r>
        <w:t>).</w:t>
      </w:r>
    </w:p>
    <w:p w:rsidR="006923BA" w:rsidRDefault="006923BA" w:rsidP="006923BA"/>
    <w:p w:rsidR="006923BA" w:rsidRDefault="00F70EF6" w:rsidP="004C6FC7"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70272EA9" wp14:editId="2A35FA17">
                <wp:simplePos x="0" y="0"/>
                <wp:positionH relativeFrom="column">
                  <wp:posOffset>2581301</wp:posOffset>
                </wp:positionH>
                <wp:positionV relativeFrom="paragraph">
                  <wp:posOffset>4794504</wp:posOffset>
                </wp:positionV>
                <wp:extent cx="4695393" cy="283261"/>
                <wp:effectExtent l="0" t="3810" r="25400" b="25400"/>
                <wp:wrapNone/>
                <wp:docPr id="4171" name="Надпись 4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4695393" cy="28326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F4679" w:rsidRPr="006D42CF" w:rsidRDefault="00EF4679" w:rsidP="006D42CF">
                            <w:pPr>
                              <w:spacing w:after="120"/>
                              <w:ind w:firstLine="0"/>
                              <w:jc w:val="center"/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</w:pP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Рис.</w:t>
                            </w:r>
                            <w:r w:rsidR="0072150D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7.42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.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Схема для испытания десятичного</w:t>
                            </w:r>
                            <w:r w:rsidRPr="006923BA"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 xml:space="preserve"> </w:t>
                            </w:r>
                            <w:r>
                              <w:rPr>
                                <w:rFonts w:eastAsia="Times New Roman" w:cs="Times New Roman"/>
                                <w:sz w:val="24"/>
                                <w:szCs w:val="24"/>
                                <w:lang w:eastAsia="ru-RU"/>
                              </w:rPr>
                              <w:t>счетчика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0272EA9" id="Надпись 4171" o:spid="_x0000_s1066" type="#_x0000_t202" style="position:absolute;left:0;text-align:left;margin-left:203.25pt;margin-top:377.5pt;width:369.7pt;height:22.3pt;rotation:-9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" fillcolor="white [3201]" strokecolor="white [3212]" strokeweight=".5pt">
                <v:textbox>
                  <w:txbxContent>
                    <w:p w:rsidR="00EF4679" w:rsidRPr="006D42CF" w:rsidRDefault="00EF4679" w:rsidP="006D42CF">
                      <w:pPr>
                        <w:spacing w:after="120"/>
                        <w:ind w:firstLine="0"/>
                        <w:jc w:val="center"/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</w:pP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Рис.</w:t>
                      </w:r>
                      <w:r w:rsidR="0072150D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7.42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.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Схема для испытания десятичного</w:t>
                      </w:r>
                      <w:r w:rsidRPr="006923BA"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 xml:space="preserve"> </w:t>
                      </w:r>
                      <w:r>
                        <w:rPr>
                          <w:rFonts w:eastAsia="Times New Roman" w:cs="Times New Roman"/>
                          <w:sz w:val="24"/>
                          <w:szCs w:val="24"/>
                          <w:lang w:eastAsia="ru-RU"/>
                        </w:rPr>
                        <w:t>счетчика</w:t>
                      </w:r>
                    </w:p>
                  </w:txbxContent>
                </v:textbox>
              </v:shape>
            </w:pict>
          </mc:Fallback>
        </mc:AlternateContent>
      </w:r>
      <w:r w:rsidR="000C6F2C">
        <w:rPr>
          <w:noProof/>
          <w:lang w:eastAsia="ru-RU"/>
        </w:rPr>
        <w:drawing>
          <wp:inline distT="0" distB="0" distL="0" distR="0" wp14:anchorId="720A70F4" wp14:editId="159C3D8D">
            <wp:extent cx="7977598" cy="4250529"/>
            <wp:effectExtent l="0" t="3175" r="1270" b="1270"/>
            <wp:docPr id="6721" name="Рисунок 6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0447" cy="426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2CF" w:rsidRDefault="006D42CF" w:rsidP="006D42CF">
      <w:r>
        <w:lastRenderedPageBreak/>
        <w:t>Сч</w:t>
      </w:r>
      <w:r w:rsidR="00E51320">
        <w:t>е</w:t>
      </w:r>
      <w:r>
        <w:t>тчик работает так же, как синхронный двоичный сч</w:t>
      </w:r>
      <w:r w:rsidR="00E51320">
        <w:t>е</w:t>
      </w:r>
      <w:r>
        <w:t>тчик до поступления седьмого импульса, а далее, благодаря обратной связи, нарушается изменение естественной последовательности двоичных чисел на входах и выходах триггеров при подсч</w:t>
      </w:r>
      <w:r w:rsidR="00E51320">
        <w:t>е</w:t>
      </w:r>
      <w:r>
        <w:t xml:space="preserve">те тактовых импульсов. </w:t>
      </w:r>
    </w:p>
    <w:p w:rsidR="006D42CF" w:rsidRDefault="006D42CF" w:rsidP="006D42CF">
      <w:r w:rsidRPr="006D42CF">
        <w:t>Запустить</w:t>
      </w:r>
      <w:r>
        <w:t xml:space="preserve"> программу модели</w:t>
      </w:r>
      <w:r>
        <w:softHyphen/>
        <w:t>рования десятичного сч</w:t>
      </w:r>
      <w:r w:rsidR="00E51320">
        <w:t>е</w:t>
      </w:r>
      <w:r>
        <w:t xml:space="preserve">тчика и </w:t>
      </w:r>
      <w:r w:rsidRPr="006D42CF">
        <w:t>скопировать</w:t>
      </w:r>
      <w:r>
        <w:t xml:space="preserve"> окно анализатора с результатами моделирования на страницу отч</w:t>
      </w:r>
      <w:r w:rsidR="00E51320">
        <w:t>е</w:t>
      </w:r>
      <w:r>
        <w:t>та.</w:t>
      </w:r>
    </w:p>
    <w:p w:rsidR="006D42CF" w:rsidRPr="00FF46C7" w:rsidRDefault="006D42CF" w:rsidP="006D42CF">
      <w:pPr>
        <w:pStyle w:val="2"/>
        <w:spacing w:before="280" w:after="280"/>
      </w:pPr>
      <w:bookmarkStart w:id="23" w:name="_Toc454874029"/>
      <w:bookmarkStart w:id="24" w:name="_Toc454879138"/>
      <w:r w:rsidRPr="00FF46C7">
        <w:t>Содержание отчета</w:t>
      </w:r>
      <w:bookmarkEnd w:id="23"/>
      <w:bookmarkEnd w:id="24"/>
    </w:p>
    <w:p w:rsidR="00826477" w:rsidRDefault="00826477" w:rsidP="006D42CF">
      <w:r>
        <w:t xml:space="preserve">1. </w:t>
      </w:r>
      <w:r w:rsidR="0048486A">
        <w:t>Название и цель работы</w:t>
      </w:r>
      <w:r>
        <w:t>.</w:t>
      </w:r>
    </w:p>
    <w:p w:rsidR="00826477" w:rsidRDefault="00826477" w:rsidP="006D42CF">
      <w:r>
        <w:t>2. Перечень приборов, использованных в экспериментах, с их крат</w:t>
      </w:r>
      <w:r>
        <w:softHyphen/>
        <w:t xml:space="preserve">кими характеристиками. </w:t>
      </w:r>
    </w:p>
    <w:p w:rsidR="00826477" w:rsidRDefault="00826477" w:rsidP="006D42CF">
      <w:pPr>
        <w:rPr>
          <w:spacing w:val="-4"/>
        </w:rPr>
      </w:pPr>
      <w:r>
        <w:rPr>
          <w:spacing w:val="-4"/>
        </w:rPr>
        <w:t xml:space="preserve">3. </w:t>
      </w:r>
      <w:r>
        <w:t>Изображения электрических схем для испытания суммирующего, реверсивного и десятичного сч</w:t>
      </w:r>
      <w:r w:rsidR="00E51320">
        <w:t>е</w:t>
      </w:r>
      <w:r>
        <w:t>тчиков.</w:t>
      </w:r>
      <w:r w:rsidR="0065019C">
        <w:t xml:space="preserve"> </w:t>
      </w:r>
    </w:p>
    <w:p w:rsidR="00826477" w:rsidRDefault="00826477" w:rsidP="006D42CF">
      <w:r>
        <w:t>4. Копии временных диаграмм, отображающие работу исследуемых сч</w:t>
      </w:r>
      <w:r w:rsidR="00E51320">
        <w:t>е</w:t>
      </w:r>
      <w:r>
        <w:t>тчиков.</w:t>
      </w:r>
    </w:p>
    <w:p w:rsidR="000A41F8" w:rsidRPr="004857AC" w:rsidRDefault="00F41956" w:rsidP="00F41956">
      <w:pPr>
        <w:rPr>
          <w:sz w:val="24"/>
          <w:szCs w:val="24"/>
        </w:rPr>
      </w:pPr>
      <w:r>
        <w:t>5. Выводы по работе</w:t>
      </w:r>
      <w:r w:rsidR="004857AC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8A7C42C" wp14:editId="571DCE22">
                <wp:simplePos x="0" y="0"/>
                <wp:positionH relativeFrom="column">
                  <wp:posOffset>5156200</wp:posOffset>
                </wp:positionH>
                <wp:positionV relativeFrom="paragraph">
                  <wp:posOffset>261408</wp:posOffset>
                </wp:positionV>
                <wp:extent cx="342900" cy="342900"/>
                <wp:effectExtent l="4445" t="0" r="0" b="2540"/>
                <wp:wrapNone/>
                <wp:docPr id="4645" name="Прямоугольник 4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89CC759" id="Прямоугольник 4645" o:spid="_x0000_s1026" style="position:absolute;left:0;text-align:left;margin-left:406pt;margin-top:20.6pt;width:27pt;height:27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" stroked="f"/>
            </w:pict>
          </mc:Fallback>
        </mc:AlternateContent>
      </w:r>
      <w:r w:rsidR="0072150D">
        <w:t>.</w:t>
      </w:r>
    </w:p>
    <w:sectPr w:rsidR="000A41F8" w:rsidRPr="004857AC" w:rsidSect="001B7AC5">
      <w:pgSz w:w="11906" w:h="16838" w:code="9"/>
      <w:pgMar w:top="1418" w:right="1701" w:bottom="2495" w:left="1701" w:header="709" w:footer="192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40B6" w:rsidRDefault="007240B6" w:rsidP="000A41F8">
      <w:r>
        <w:separator/>
      </w:r>
    </w:p>
  </w:endnote>
  <w:endnote w:type="continuationSeparator" w:id="0">
    <w:p w:rsidR="007240B6" w:rsidRDefault="007240B6" w:rsidP="000A41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59325872"/>
      <w:docPartObj>
        <w:docPartGallery w:val="Page Numbers (Bottom of Page)"/>
        <w:docPartUnique/>
      </w:docPartObj>
    </w:sdtPr>
    <w:sdtEndPr/>
    <w:sdtContent>
      <w:p w:rsidR="00EF4679" w:rsidRDefault="00EF467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928D4">
          <w:rPr>
            <w:noProof/>
          </w:rPr>
          <w:t>299</w:t>
        </w:r>
        <w:r>
          <w:fldChar w:fldCharType="end"/>
        </w:r>
      </w:p>
    </w:sdtContent>
  </w:sdt>
  <w:p w:rsidR="00EF4679" w:rsidRDefault="00EF4679">
    <w:pPr>
      <w:pStyle w:val="a5"/>
    </w:pPr>
    <w:r>
      <w:ptab w:relativeTo="margin" w:alignment="center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40B6" w:rsidRDefault="007240B6" w:rsidP="000A41F8">
      <w:r>
        <w:separator/>
      </w:r>
    </w:p>
  </w:footnote>
  <w:footnote w:type="continuationSeparator" w:id="0">
    <w:p w:rsidR="007240B6" w:rsidRDefault="007240B6" w:rsidP="000A41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40A"/>
    <w:multiLevelType w:val="multilevel"/>
    <w:tmpl w:val="0000088D"/>
    <w:lvl w:ilvl="0">
      <w:start w:val="1"/>
      <w:numFmt w:val="decimal"/>
      <w:lvlText w:val="%1"/>
      <w:lvlJc w:val="left"/>
      <w:pPr>
        <w:ind w:left="4351" w:hanging="495"/>
      </w:pPr>
      <w:rPr>
        <w:rFonts w:cs="Times New Roman"/>
      </w:rPr>
    </w:lvl>
    <w:lvl w:ilvl="1">
      <w:start w:val="1"/>
      <w:numFmt w:val="decimal"/>
      <w:lvlText w:val="%1.%2."/>
      <w:lvlJc w:val="left"/>
      <w:pPr>
        <w:ind w:left="4351" w:hanging="495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2">
      <w:start w:val="1"/>
      <w:numFmt w:val="decimal"/>
      <w:lvlText w:val="%1.%2.%3."/>
      <w:lvlJc w:val="left"/>
      <w:pPr>
        <w:ind w:left="2286" w:hanging="706"/>
      </w:pPr>
      <w:rPr>
        <w:rFonts w:ascii="Times New Roman" w:hAnsi="Times New Roman" w:cs="Times New Roman"/>
        <w:b/>
        <w:bCs/>
        <w:w w:val="99"/>
        <w:sz w:val="28"/>
        <w:szCs w:val="28"/>
      </w:rPr>
    </w:lvl>
    <w:lvl w:ilvl="3">
      <w:numFmt w:val="bullet"/>
      <w:lvlText w:val="•"/>
      <w:lvlJc w:val="left"/>
      <w:pPr>
        <w:ind w:left="5775" w:hanging="706"/>
      </w:pPr>
    </w:lvl>
    <w:lvl w:ilvl="4">
      <w:numFmt w:val="bullet"/>
      <w:lvlText w:val="•"/>
      <w:lvlJc w:val="left"/>
      <w:pPr>
        <w:ind w:left="6487" w:hanging="706"/>
      </w:pPr>
    </w:lvl>
    <w:lvl w:ilvl="5">
      <w:numFmt w:val="bullet"/>
      <w:lvlText w:val="•"/>
      <w:lvlJc w:val="left"/>
      <w:pPr>
        <w:ind w:left="7199" w:hanging="706"/>
      </w:pPr>
    </w:lvl>
    <w:lvl w:ilvl="6">
      <w:numFmt w:val="bullet"/>
      <w:lvlText w:val="•"/>
      <w:lvlJc w:val="left"/>
      <w:pPr>
        <w:ind w:left="7911" w:hanging="706"/>
      </w:pPr>
    </w:lvl>
    <w:lvl w:ilvl="7">
      <w:numFmt w:val="bullet"/>
      <w:lvlText w:val="•"/>
      <w:lvlJc w:val="left"/>
      <w:pPr>
        <w:ind w:left="8623" w:hanging="706"/>
      </w:pPr>
    </w:lvl>
    <w:lvl w:ilvl="8">
      <w:numFmt w:val="bullet"/>
      <w:lvlText w:val="•"/>
      <w:lvlJc w:val="left"/>
      <w:pPr>
        <w:ind w:left="9335" w:hanging="706"/>
      </w:pPr>
    </w:lvl>
  </w:abstractNum>
  <w:abstractNum w:abstractNumId="1" w15:restartNumberingAfterBreak="0">
    <w:nsid w:val="0000040D"/>
    <w:multiLevelType w:val="multilevel"/>
    <w:tmpl w:val="00000890"/>
    <w:lvl w:ilvl="0">
      <w:numFmt w:val="bullet"/>
      <w:lvlText w:val="–"/>
      <w:lvlJc w:val="left"/>
      <w:pPr>
        <w:ind w:left="350" w:hanging="240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8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373" w:hanging="284"/>
      </w:pPr>
    </w:lvl>
    <w:lvl w:ilvl="3">
      <w:numFmt w:val="bullet"/>
      <w:lvlText w:val="•"/>
      <w:lvlJc w:val="left"/>
      <w:pPr>
        <w:ind w:left="1929" w:hanging="284"/>
      </w:pPr>
    </w:lvl>
    <w:lvl w:ilvl="4">
      <w:numFmt w:val="bullet"/>
      <w:lvlText w:val="•"/>
      <w:lvlJc w:val="left"/>
      <w:pPr>
        <w:ind w:left="2485" w:hanging="284"/>
      </w:pPr>
    </w:lvl>
    <w:lvl w:ilvl="5">
      <w:numFmt w:val="bullet"/>
      <w:lvlText w:val="•"/>
      <w:lvlJc w:val="left"/>
      <w:pPr>
        <w:ind w:left="3040" w:hanging="284"/>
      </w:pPr>
    </w:lvl>
    <w:lvl w:ilvl="6">
      <w:numFmt w:val="bullet"/>
      <w:lvlText w:val="•"/>
      <w:lvlJc w:val="left"/>
      <w:pPr>
        <w:ind w:left="3596" w:hanging="284"/>
      </w:pPr>
    </w:lvl>
    <w:lvl w:ilvl="7">
      <w:numFmt w:val="bullet"/>
      <w:lvlText w:val="•"/>
      <w:lvlJc w:val="left"/>
      <w:pPr>
        <w:ind w:left="4151" w:hanging="284"/>
      </w:pPr>
    </w:lvl>
    <w:lvl w:ilvl="8">
      <w:numFmt w:val="bullet"/>
      <w:lvlText w:val="•"/>
      <w:lvlJc w:val="left"/>
      <w:pPr>
        <w:ind w:left="4707" w:hanging="284"/>
      </w:pPr>
    </w:lvl>
  </w:abstractNum>
  <w:abstractNum w:abstractNumId="2" w15:restartNumberingAfterBreak="0">
    <w:nsid w:val="0000040E"/>
    <w:multiLevelType w:val="multilevel"/>
    <w:tmpl w:val="00000891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4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3" w15:restartNumberingAfterBreak="0">
    <w:nsid w:val="0000040F"/>
    <w:multiLevelType w:val="multilevel"/>
    <w:tmpl w:val="00000892"/>
    <w:lvl w:ilvl="0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1">
      <w:numFmt w:val="bullet"/>
      <w:lvlText w:val="•"/>
      <w:lvlJc w:val="left"/>
      <w:pPr>
        <w:ind w:left="1829" w:hanging="284"/>
      </w:pPr>
    </w:lvl>
    <w:lvl w:ilvl="2">
      <w:numFmt w:val="bullet"/>
      <w:lvlText w:val="•"/>
      <w:lvlJc w:val="left"/>
      <w:pPr>
        <w:ind w:left="2846" w:hanging="284"/>
      </w:pPr>
    </w:lvl>
    <w:lvl w:ilvl="3">
      <w:numFmt w:val="bullet"/>
      <w:lvlText w:val="•"/>
      <w:lvlJc w:val="left"/>
      <w:pPr>
        <w:ind w:left="3862" w:hanging="284"/>
      </w:pPr>
    </w:lvl>
    <w:lvl w:ilvl="4">
      <w:numFmt w:val="bullet"/>
      <w:lvlText w:val="•"/>
      <w:lvlJc w:val="left"/>
      <w:pPr>
        <w:ind w:left="4879" w:hanging="284"/>
      </w:pPr>
    </w:lvl>
    <w:lvl w:ilvl="5">
      <w:numFmt w:val="bullet"/>
      <w:lvlText w:val="•"/>
      <w:lvlJc w:val="left"/>
      <w:pPr>
        <w:ind w:left="5896" w:hanging="284"/>
      </w:pPr>
    </w:lvl>
    <w:lvl w:ilvl="6">
      <w:numFmt w:val="bullet"/>
      <w:lvlText w:val="•"/>
      <w:lvlJc w:val="left"/>
      <w:pPr>
        <w:ind w:left="6913" w:hanging="284"/>
      </w:pPr>
    </w:lvl>
    <w:lvl w:ilvl="7">
      <w:numFmt w:val="bullet"/>
      <w:lvlText w:val="•"/>
      <w:lvlJc w:val="left"/>
      <w:pPr>
        <w:ind w:left="7929" w:hanging="284"/>
      </w:pPr>
    </w:lvl>
    <w:lvl w:ilvl="8">
      <w:numFmt w:val="bullet"/>
      <w:lvlText w:val="•"/>
      <w:lvlJc w:val="left"/>
      <w:pPr>
        <w:ind w:left="8946" w:hanging="284"/>
      </w:pPr>
    </w:lvl>
  </w:abstractNum>
  <w:abstractNum w:abstractNumId="4" w15:restartNumberingAfterBreak="0">
    <w:nsid w:val="00000410"/>
    <w:multiLevelType w:val="multilevel"/>
    <w:tmpl w:val="00000893"/>
    <w:lvl w:ilvl="0">
      <w:numFmt w:val="bullet"/>
      <w:lvlText w:val="–"/>
      <w:lvlJc w:val="left"/>
      <w:pPr>
        <w:ind w:left="108" w:hanging="226"/>
      </w:pPr>
      <w:rPr>
        <w:rFonts w:ascii="Times New Roman" w:hAnsi="Times New Roman"/>
        <w:b w:val="0"/>
        <w:w w:val="99"/>
        <w:sz w:val="28"/>
      </w:rPr>
    </w:lvl>
    <w:lvl w:ilvl="1">
      <w:numFmt w:val="bullet"/>
      <w:lvlText w:val=""/>
      <w:lvlJc w:val="left"/>
      <w:pPr>
        <w:ind w:left="812" w:hanging="284"/>
      </w:pPr>
      <w:rPr>
        <w:rFonts w:ascii="Symbol" w:hAnsi="Symbol"/>
        <w:b w:val="0"/>
        <w:w w:val="99"/>
        <w:sz w:val="28"/>
      </w:rPr>
    </w:lvl>
    <w:lvl w:ilvl="2">
      <w:numFmt w:val="bullet"/>
      <w:lvlText w:val="•"/>
      <w:lvlJc w:val="left"/>
      <w:pPr>
        <w:ind w:left="1918" w:hanging="284"/>
      </w:pPr>
    </w:lvl>
    <w:lvl w:ilvl="3">
      <w:numFmt w:val="bullet"/>
      <w:lvlText w:val="•"/>
      <w:lvlJc w:val="left"/>
      <w:pPr>
        <w:ind w:left="3023" w:hanging="284"/>
      </w:pPr>
    </w:lvl>
    <w:lvl w:ilvl="4">
      <w:numFmt w:val="bullet"/>
      <w:lvlText w:val="•"/>
      <w:lvlJc w:val="left"/>
      <w:pPr>
        <w:ind w:left="4128" w:hanging="284"/>
      </w:pPr>
    </w:lvl>
    <w:lvl w:ilvl="5">
      <w:numFmt w:val="bullet"/>
      <w:lvlText w:val="•"/>
      <w:lvlJc w:val="left"/>
      <w:pPr>
        <w:ind w:left="5233" w:hanging="284"/>
      </w:pPr>
    </w:lvl>
    <w:lvl w:ilvl="6">
      <w:numFmt w:val="bullet"/>
      <w:lvlText w:val="•"/>
      <w:lvlJc w:val="left"/>
      <w:pPr>
        <w:ind w:left="6339" w:hanging="284"/>
      </w:pPr>
    </w:lvl>
    <w:lvl w:ilvl="7">
      <w:numFmt w:val="bullet"/>
      <w:lvlText w:val="•"/>
      <w:lvlJc w:val="left"/>
      <w:pPr>
        <w:ind w:left="7444" w:hanging="284"/>
      </w:pPr>
    </w:lvl>
    <w:lvl w:ilvl="8">
      <w:numFmt w:val="bullet"/>
      <w:lvlText w:val="•"/>
      <w:lvlJc w:val="left"/>
      <w:pPr>
        <w:ind w:left="8549" w:hanging="284"/>
      </w:pPr>
    </w:lvl>
  </w:abstractNum>
  <w:abstractNum w:abstractNumId="5" w15:restartNumberingAfterBreak="0">
    <w:nsid w:val="03CB2117"/>
    <w:multiLevelType w:val="multilevel"/>
    <w:tmpl w:val="6BFE8FD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743" w:hanging="6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006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4509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5652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7155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8298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9801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1304" w:hanging="2160"/>
      </w:pPr>
      <w:rPr>
        <w:rFonts w:hint="default"/>
        <w:b/>
      </w:rPr>
    </w:lvl>
  </w:abstractNum>
  <w:abstractNum w:abstractNumId="6" w15:restartNumberingAfterBreak="0">
    <w:nsid w:val="06966A81"/>
    <w:multiLevelType w:val="multilevel"/>
    <w:tmpl w:val="480A4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073EEF"/>
    <w:multiLevelType w:val="multilevel"/>
    <w:tmpl w:val="2C2C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DCB447A"/>
    <w:multiLevelType w:val="hybridMultilevel"/>
    <w:tmpl w:val="05E209B8"/>
    <w:lvl w:ilvl="0" w:tplc="4344FFDE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9" w15:restartNumberingAfterBreak="0">
    <w:nsid w:val="142D28D0"/>
    <w:multiLevelType w:val="multilevel"/>
    <w:tmpl w:val="EB4AF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4547EC2"/>
    <w:multiLevelType w:val="multilevel"/>
    <w:tmpl w:val="71345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A9A4A63"/>
    <w:multiLevelType w:val="multilevel"/>
    <w:tmpl w:val="E20808A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20A4734A"/>
    <w:multiLevelType w:val="multilevel"/>
    <w:tmpl w:val="6BD6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1123ED"/>
    <w:multiLevelType w:val="multilevel"/>
    <w:tmpl w:val="0D920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53A6A0A"/>
    <w:multiLevelType w:val="multilevel"/>
    <w:tmpl w:val="C4209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1907F1"/>
    <w:multiLevelType w:val="multilevel"/>
    <w:tmpl w:val="B18CCA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EA236AA"/>
    <w:multiLevelType w:val="multilevel"/>
    <w:tmpl w:val="B98CE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BD4BC2"/>
    <w:multiLevelType w:val="multilevel"/>
    <w:tmpl w:val="31FAB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9D72FB"/>
    <w:multiLevelType w:val="hybridMultilevel"/>
    <w:tmpl w:val="E7C2A90A"/>
    <w:lvl w:ilvl="0" w:tplc="F3E2E4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6465B2C"/>
    <w:multiLevelType w:val="multilevel"/>
    <w:tmpl w:val="DD1E5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7493AF3"/>
    <w:multiLevelType w:val="multilevel"/>
    <w:tmpl w:val="7E286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AAC17E1"/>
    <w:multiLevelType w:val="multilevel"/>
    <w:tmpl w:val="858AA8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0D657D"/>
    <w:multiLevelType w:val="multilevel"/>
    <w:tmpl w:val="65B66820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abstractNum w:abstractNumId="23" w15:restartNumberingAfterBreak="0">
    <w:nsid w:val="41290204"/>
    <w:multiLevelType w:val="multilevel"/>
    <w:tmpl w:val="FE5A7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13B2E6B"/>
    <w:multiLevelType w:val="multilevel"/>
    <w:tmpl w:val="08561C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6F57206"/>
    <w:multiLevelType w:val="multilevel"/>
    <w:tmpl w:val="3146A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680FD6"/>
    <w:multiLevelType w:val="multilevel"/>
    <w:tmpl w:val="86363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9B97649"/>
    <w:multiLevelType w:val="multilevel"/>
    <w:tmpl w:val="5388F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C21598B"/>
    <w:multiLevelType w:val="multilevel"/>
    <w:tmpl w:val="BEE00E3C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4E3F026A"/>
    <w:multiLevelType w:val="multilevel"/>
    <w:tmpl w:val="AF0E1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F106C68"/>
    <w:multiLevelType w:val="hybridMultilevel"/>
    <w:tmpl w:val="7EF036D6"/>
    <w:lvl w:ilvl="0" w:tplc="8DE2B3D4">
      <w:start w:val="1"/>
      <w:numFmt w:val="decimal"/>
      <w:lvlText w:val="%1."/>
      <w:lvlJc w:val="left"/>
      <w:pPr>
        <w:tabs>
          <w:tab w:val="num" w:pos="324"/>
        </w:tabs>
        <w:ind w:left="32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4"/>
        </w:tabs>
        <w:ind w:left="1044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4"/>
        </w:tabs>
        <w:ind w:left="1764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4"/>
        </w:tabs>
        <w:ind w:left="2484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4"/>
        </w:tabs>
        <w:ind w:left="3204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4"/>
        </w:tabs>
        <w:ind w:left="3924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4"/>
        </w:tabs>
        <w:ind w:left="4644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4"/>
        </w:tabs>
        <w:ind w:left="5364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4"/>
        </w:tabs>
        <w:ind w:left="6084" w:hanging="180"/>
      </w:pPr>
    </w:lvl>
  </w:abstractNum>
  <w:abstractNum w:abstractNumId="31" w15:restartNumberingAfterBreak="0">
    <w:nsid w:val="53D54D29"/>
    <w:multiLevelType w:val="multilevel"/>
    <w:tmpl w:val="E87A2E5E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5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4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9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8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00" w:hanging="2160"/>
      </w:pPr>
      <w:rPr>
        <w:rFonts w:hint="default"/>
      </w:rPr>
    </w:lvl>
  </w:abstractNum>
  <w:abstractNum w:abstractNumId="32" w15:restartNumberingAfterBreak="0">
    <w:nsid w:val="56553073"/>
    <w:multiLevelType w:val="multilevel"/>
    <w:tmpl w:val="F3CC9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C2A0625"/>
    <w:multiLevelType w:val="multilevel"/>
    <w:tmpl w:val="D2D6E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F494FF3"/>
    <w:multiLevelType w:val="multilevel"/>
    <w:tmpl w:val="B3AC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45014E0"/>
    <w:multiLevelType w:val="multilevel"/>
    <w:tmpl w:val="36F25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56A5102"/>
    <w:multiLevelType w:val="multilevel"/>
    <w:tmpl w:val="E83A9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5960021"/>
    <w:multiLevelType w:val="hybridMultilevel"/>
    <w:tmpl w:val="2526AE80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5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7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9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1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3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5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7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90" w:hanging="360"/>
      </w:pPr>
      <w:rPr>
        <w:rFonts w:ascii="Wingdings" w:hAnsi="Wingdings" w:hint="default"/>
      </w:rPr>
    </w:lvl>
  </w:abstractNum>
  <w:abstractNum w:abstractNumId="38" w15:restartNumberingAfterBreak="0">
    <w:nsid w:val="6ABA2C6E"/>
    <w:multiLevelType w:val="multilevel"/>
    <w:tmpl w:val="3BB01C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CC475CF"/>
    <w:multiLevelType w:val="multilevel"/>
    <w:tmpl w:val="8E480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E0337A3"/>
    <w:multiLevelType w:val="multilevel"/>
    <w:tmpl w:val="53288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A3C8D"/>
    <w:multiLevelType w:val="multilevel"/>
    <w:tmpl w:val="5CA8F8E4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3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1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1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7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240" w:hanging="2160"/>
      </w:pPr>
      <w:rPr>
        <w:rFonts w:hint="default"/>
      </w:rPr>
    </w:lvl>
  </w:abstractNum>
  <w:num w:numId="1">
    <w:abstractNumId w:val="11"/>
  </w:num>
  <w:num w:numId="2">
    <w:abstractNumId w:val="22"/>
  </w:num>
  <w:num w:numId="3">
    <w:abstractNumId w:val="38"/>
  </w:num>
  <w:num w:numId="4">
    <w:abstractNumId w:val="10"/>
  </w:num>
  <w:num w:numId="5">
    <w:abstractNumId w:val="13"/>
  </w:num>
  <w:num w:numId="6">
    <w:abstractNumId w:val="24"/>
  </w:num>
  <w:num w:numId="7">
    <w:abstractNumId w:val="25"/>
  </w:num>
  <w:num w:numId="8">
    <w:abstractNumId w:val="32"/>
  </w:num>
  <w:num w:numId="9">
    <w:abstractNumId w:val="7"/>
  </w:num>
  <w:num w:numId="10">
    <w:abstractNumId w:val="9"/>
  </w:num>
  <w:num w:numId="11">
    <w:abstractNumId w:val="34"/>
  </w:num>
  <w:num w:numId="12">
    <w:abstractNumId w:val="33"/>
  </w:num>
  <w:num w:numId="13">
    <w:abstractNumId w:val="35"/>
  </w:num>
  <w:num w:numId="14">
    <w:abstractNumId w:val="23"/>
  </w:num>
  <w:num w:numId="15">
    <w:abstractNumId w:val="20"/>
  </w:num>
  <w:num w:numId="16">
    <w:abstractNumId w:val="17"/>
  </w:num>
  <w:num w:numId="17">
    <w:abstractNumId w:val="40"/>
  </w:num>
  <w:num w:numId="18">
    <w:abstractNumId w:val="14"/>
  </w:num>
  <w:num w:numId="19">
    <w:abstractNumId w:val="39"/>
  </w:num>
  <w:num w:numId="20">
    <w:abstractNumId w:val="15"/>
  </w:num>
  <w:num w:numId="21">
    <w:abstractNumId w:val="19"/>
  </w:num>
  <w:num w:numId="22">
    <w:abstractNumId w:val="36"/>
  </w:num>
  <w:num w:numId="23">
    <w:abstractNumId w:val="12"/>
  </w:num>
  <w:num w:numId="24">
    <w:abstractNumId w:val="29"/>
  </w:num>
  <w:num w:numId="25">
    <w:abstractNumId w:val="16"/>
  </w:num>
  <w:num w:numId="26">
    <w:abstractNumId w:val="21"/>
  </w:num>
  <w:num w:numId="27">
    <w:abstractNumId w:val="6"/>
  </w:num>
  <w:num w:numId="28">
    <w:abstractNumId w:val="26"/>
  </w:num>
  <w:num w:numId="29">
    <w:abstractNumId w:val="27"/>
  </w:num>
  <w:num w:numId="30">
    <w:abstractNumId w:val="28"/>
  </w:num>
  <w:num w:numId="31">
    <w:abstractNumId w:val="0"/>
  </w:num>
  <w:num w:numId="32">
    <w:abstractNumId w:val="5"/>
  </w:num>
  <w:num w:numId="33">
    <w:abstractNumId w:val="41"/>
  </w:num>
  <w:num w:numId="34">
    <w:abstractNumId w:val="31"/>
  </w:num>
  <w:num w:numId="35">
    <w:abstractNumId w:val="1"/>
  </w:num>
  <w:num w:numId="36">
    <w:abstractNumId w:val="37"/>
  </w:num>
  <w:num w:numId="37">
    <w:abstractNumId w:val="3"/>
  </w:num>
  <w:num w:numId="38">
    <w:abstractNumId w:val="2"/>
  </w:num>
  <w:num w:numId="39">
    <w:abstractNumId w:val="4"/>
  </w:num>
  <w:num w:numId="40">
    <w:abstractNumId w:val="8"/>
  </w:num>
  <w:num w:numId="41">
    <w:abstractNumId w:val="30"/>
  </w:num>
  <w:num w:numId="4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1F8"/>
    <w:rsid w:val="00032D48"/>
    <w:rsid w:val="00034C7C"/>
    <w:rsid w:val="00036658"/>
    <w:rsid w:val="00041966"/>
    <w:rsid w:val="00042E5E"/>
    <w:rsid w:val="0004418B"/>
    <w:rsid w:val="000444B8"/>
    <w:rsid w:val="0005201E"/>
    <w:rsid w:val="00053AB7"/>
    <w:rsid w:val="00054A6A"/>
    <w:rsid w:val="00061D1F"/>
    <w:rsid w:val="00064ED2"/>
    <w:rsid w:val="0007008C"/>
    <w:rsid w:val="00085B28"/>
    <w:rsid w:val="000A2F5B"/>
    <w:rsid w:val="000A3B75"/>
    <w:rsid w:val="000A41F8"/>
    <w:rsid w:val="000C6F2C"/>
    <w:rsid w:val="000D0AE4"/>
    <w:rsid w:val="000D3378"/>
    <w:rsid w:val="000D6747"/>
    <w:rsid w:val="000F54B4"/>
    <w:rsid w:val="00103D25"/>
    <w:rsid w:val="0012669D"/>
    <w:rsid w:val="001403F1"/>
    <w:rsid w:val="00142483"/>
    <w:rsid w:val="00157231"/>
    <w:rsid w:val="00160C1C"/>
    <w:rsid w:val="00163AD9"/>
    <w:rsid w:val="001660AB"/>
    <w:rsid w:val="00173CAD"/>
    <w:rsid w:val="00181ECC"/>
    <w:rsid w:val="00190288"/>
    <w:rsid w:val="0019223F"/>
    <w:rsid w:val="001A1777"/>
    <w:rsid w:val="001B0301"/>
    <w:rsid w:val="001B7AC5"/>
    <w:rsid w:val="001C6D91"/>
    <w:rsid w:val="001C6F1D"/>
    <w:rsid w:val="001E0F9D"/>
    <w:rsid w:val="001E54E0"/>
    <w:rsid w:val="001F27AD"/>
    <w:rsid w:val="002001D3"/>
    <w:rsid w:val="00200A11"/>
    <w:rsid w:val="00216A13"/>
    <w:rsid w:val="00231D10"/>
    <w:rsid w:val="002354F8"/>
    <w:rsid w:val="00240515"/>
    <w:rsid w:val="0025706F"/>
    <w:rsid w:val="002724AC"/>
    <w:rsid w:val="00281532"/>
    <w:rsid w:val="002859F7"/>
    <w:rsid w:val="002B0544"/>
    <w:rsid w:val="002B3817"/>
    <w:rsid w:val="002B397D"/>
    <w:rsid w:val="002C15CF"/>
    <w:rsid w:val="002C622C"/>
    <w:rsid w:val="002D5641"/>
    <w:rsid w:val="002E7F31"/>
    <w:rsid w:val="002F0BDF"/>
    <w:rsid w:val="002F412B"/>
    <w:rsid w:val="002F6628"/>
    <w:rsid w:val="003053B8"/>
    <w:rsid w:val="00306731"/>
    <w:rsid w:val="0031525C"/>
    <w:rsid w:val="003232CC"/>
    <w:rsid w:val="0032390A"/>
    <w:rsid w:val="003325D3"/>
    <w:rsid w:val="00337A94"/>
    <w:rsid w:val="00342669"/>
    <w:rsid w:val="003614C6"/>
    <w:rsid w:val="0036569E"/>
    <w:rsid w:val="00365AB3"/>
    <w:rsid w:val="00367107"/>
    <w:rsid w:val="0036765E"/>
    <w:rsid w:val="00367B4C"/>
    <w:rsid w:val="00374789"/>
    <w:rsid w:val="00374FDF"/>
    <w:rsid w:val="00384AF1"/>
    <w:rsid w:val="00387421"/>
    <w:rsid w:val="003A250B"/>
    <w:rsid w:val="003A4EC7"/>
    <w:rsid w:val="003B006A"/>
    <w:rsid w:val="003B656E"/>
    <w:rsid w:val="003D25A4"/>
    <w:rsid w:val="003D3355"/>
    <w:rsid w:val="003D367C"/>
    <w:rsid w:val="003D6F40"/>
    <w:rsid w:val="003E0D82"/>
    <w:rsid w:val="003E4C8C"/>
    <w:rsid w:val="003F00A0"/>
    <w:rsid w:val="003F31E4"/>
    <w:rsid w:val="0042037E"/>
    <w:rsid w:val="00421409"/>
    <w:rsid w:val="00473FCE"/>
    <w:rsid w:val="00482C27"/>
    <w:rsid w:val="0048486A"/>
    <w:rsid w:val="004857AC"/>
    <w:rsid w:val="004A2B90"/>
    <w:rsid w:val="004A65A5"/>
    <w:rsid w:val="004B491C"/>
    <w:rsid w:val="004C1F2C"/>
    <w:rsid w:val="004C6FC7"/>
    <w:rsid w:val="004D2F78"/>
    <w:rsid w:val="004D418C"/>
    <w:rsid w:val="004D5224"/>
    <w:rsid w:val="004D65F7"/>
    <w:rsid w:val="004F7A62"/>
    <w:rsid w:val="0050714C"/>
    <w:rsid w:val="005420AC"/>
    <w:rsid w:val="005428BE"/>
    <w:rsid w:val="00564838"/>
    <w:rsid w:val="00576254"/>
    <w:rsid w:val="005856EE"/>
    <w:rsid w:val="00596B26"/>
    <w:rsid w:val="005C6FE6"/>
    <w:rsid w:val="005D22B8"/>
    <w:rsid w:val="005E051B"/>
    <w:rsid w:val="005E393F"/>
    <w:rsid w:val="006207A3"/>
    <w:rsid w:val="00621B32"/>
    <w:rsid w:val="00634E7D"/>
    <w:rsid w:val="0064122D"/>
    <w:rsid w:val="0065019C"/>
    <w:rsid w:val="006521EF"/>
    <w:rsid w:val="00671371"/>
    <w:rsid w:val="006803F0"/>
    <w:rsid w:val="006852D0"/>
    <w:rsid w:val="006923BA"/>
    <w:rsid w:val="006928D4"/>
    <w:rsid w:val="006941DB"/>
    <w:rsid w:val="006A60D6"/>
    <w:rsid w:val="006A6BF9"/>
    <w:rsid w:val="006B3332"/>
    <w:rsid w:val="006C2847"/>
    <w:rsid w:val="006D42CF"/>
    <w:rsid w:val="006F0EF4"/>
    <w:rsid w:val="006F251E"/>
    <w:rsid w:val="007043AA"/>
    <w:rsid w:val="0072150D"/>
    <w:rsid w:val="0072405B"/>
    <w:rsid w:val="007240B6"/>
    <w:rsid w:val="00742352"/>
    <w:rsid w:val="0074272C"/>
    <w:rsid w:val="00761D1D"/>
    <w:rsid w:val="00777371"/>
    <w:rsid w:val="00790911"/>
    <w:rsid w:val="0079106E"/>
    <w:rsid w:val="00795C12"/>
    <w:rsid w:val="007D57FF"/>
    <w:rsid w:val="007E0D76"/>
    <w:rsid w:val="008006B4"/>
    <w:rsid w:val="008108C9"/>
    <w:rsid w:val="00810ACD"/>
    <w:rsid w:val="00826477"/>
    <w:rsid w:val="00846028"/>
    <w:rsid w:val="00850027"/>
    <w:rsid w:val="00850CD3"/>
    <w:rsid w:val="0085243C"/>
    <w:rsid w:val="00875CD4"/>
    <w:rsid w:val="00876FE7"/>
    <w:rsid w:val="008807F4"/>
    <w:rsid w:val="008904A7"/>
    <w:rsid w:val="00895565"/>
    <w:rsid w:val="00896BA4"/>
    <w:rsid w:val="008C3F1B"/>
    <w:rsid w:val="008E6A93"/>
    <w:rsid w:val="008F0818"/>
    <w:rsid w:val="008F3101"/>
    <w:rsid w:val="008F704C"/>
    <w:rsid w:val="00911BE2"/>
    <w:rsid w:val="00912E21"/>
    <w:rsid w:val="00924B33"/>
    <w:rsid w:val="00932769"/>
    <w:rsid w:val="00951E20"/>
    <w:rsid w:val="00952472"/>
    <w:rsid w:val="00984853"/>
    <w:rsid w:val="00990C26"/>
    <w:rsid w:val="009A3FE1"/>
    <w:rsid w:val="009A5209"/>
    <w:rsid w:val="009A7105"/>
    <w:rsid w:val="009B30A8"/>
    <w:rsid w:val="009C0085"/>
    <w:rsid w:val="009C349C"/>
    <w:rsid w:val="009E252A"/>
    <w:rsid w:val="009F5B4D"/>
    <w:rsid w:val="00A0204E"/>
    <w:rsid w:val="00A15B4F"/>
    <w:rsid w:val="00A50BA6"/>
    <w:rsid w:val="00A542C7"/>
    <w:rsid w:val="00A71181"/>
    <w:rsid w:val="00A83727"/>
    <w:rsid w:val="00A854B7"/>
    <w:rsid w:val="00A9179E"/>
    <w:rsid w:val="00A97D8F"/>
    <w:rsid w:val="00AA48FB"/>
    <w:rsid w:val="00AB1915"/>
    <w:rsid w:val="00AB1BD0"/>
    <w:rsid w:val="00AB5533"/>
    <w:rsid w:val="00AC79B8"/>
    <w:rsid w:val="00AE49B2"/>
    <w:rsid w:val="00B05D0F"/>
    <w:rsid w:val="00B16B47"/>
    <w:rsid w:val="00B2289F"/>
    <w:rsid w:val="00B25E8E"/>
    <w:rsid w:val="00B320AD"/>
    <w:rsid w:val="00B32780"/>
    <w:rsid w:val="00B354AC"/>
    <w:rsid w:val="00B360E4"/>
    <w:rsid w:val="00B367DD"/>
    <w:rsid w:val="00B37BCC"/>
    <w:rsid w:val="00B40CA9"/>
    <w:rsid w:val="00B61A6B"/>
    <w:rsid w:val="00B623AA"/>
    <w:rsid w:val="00B80117"/>
    <w:rsid w:val="00B81A52"/>
    <w:rsid w:val="00B906B6"/>
    <w:rsid w:val="00BB6D44"/>
    <w:rsid w:val="00BC1B40"/>
    <w:rsid w:val="00BC2401"/>
    <w:rsid w:val="00BC3391"/>
    <w:rsid w:val="00BD4309"/>
    <w:rsid w:val="00BF13E1"/>
    <w:rsid w:val="00BF5BFE"/>
    <w:rsid w:val="00C1141A"/>
    <w:rsid w:val="00C213B4"/>
    <w:rsid w:val="00C2218C"/>
    <w:rsid w:val="00C2477A"/>
    <w:rsid w:val="00C329A3"/>
    <w:rsid w:val="00C423A2"/>
    <w:rsid w:val="00C45C2E"/>
    <w:rsid w:val="00C528B7"/>
    <w:rsid w:val="00C67AB7"/>
    <w:rsid w:val="00C706FF"/>
    <w:rsid w:val="00C72F27"/>
    <w:rsid w:val="00CA3D66"/>
    <w:rsid w:val="00CA4B62"/>
    <w:rsid w:val="00CA4CD1"/>
    <w:rsid w:val="00CB1FB0"/>
    <w:rsid w:val="00CB6912"/>
    <w:rsid w:val="00CC35EA"/>
    <w:rsid w:val="00CE1486"/>
    <w:rsid w:val="00CE4364"/>
    <w:rsid w:val="00CE7531"/>
    <w:rsid w:val="00D27171"/>
    <w:rsid w:val="00D43667"/>
    <w:rsid w:val="00D504EE"/>
    <w:rsid w:val="00D57E03"/>
    <w:rsid w:val="00D74AF9"/>
    <w:rsid w:val="00D811CB"/>
    <w:rsid w:val="00D8662E"/>
    <w:rsid w:val="00D95F95"/>
    <w:rsid w:val="00D97598"/>
    <w:rsid w:val="00DA1784"/>
    <w:rsid w:val="00DB17A2"/>
    <w:rsid w:val="00DB5208"/>
    <w:rsid w:val="00DC479E"/>
    <w:rsid w:val="00DC6C01"/>
    <w:rsid w:val="00DC7EEE"/>
    <w:rsid w:val="00DD2A99"/>
    <w:rsid w:val="00DE091F"/>
    <w:rsid w:val="00E07D80"/>
    <w:rsid w:val="00E11D97"/>
    <w:rsid w:val="00E17B8A"/>
    <w:rsid w:val="00E264F4"/>
    <w:rsid w:val="00E41459"/>
    <w:rsid w:val="00E51320"/>
    <w:rsid w:val="00E51BE7"/>
    <w:rsid w:val="00E53583"/>
    <w:rsid w:val="00E63C9E"/>
    <w:rsid w:val="00E671B1"/>
    <w:rsid w:val="00E804E2"/>
    <w:rsid w:val="00E849EC"/>
    <w:rsid w:val="00E86359"/>
    <w:rsid w:val="00E957F2"/>
    <w:rsid w:val="00E96A62"/>
    <w:rsid w:val="00EA532A"/>
    <w:rsid w:val="00EA7F26"/>
    <w:rsid w:val="00EA7FCC"/>
    <w:rsid w:val="00EB33A9"/>
    <w:rsid w:val="00EC6082"/>
    <w:rsid w:val="00ED5BD8"/>
    <w:rsid w:val="00EE6632"/>
    <w:rsid w:val="00EF4679"/>
    <w:rsid w:val="00EF7D7C"/>
    <w:rsid w:val="00F144D8"/>
    <w:rsid w:val="00F233E4"/>
    <w:rsid w:val="00F2439A"/>
    <w:rsid w:val="00F34A60"/>
    <w:rsid w:val="00F41956"/>
    <w:rsid w:val="00F5083C"/>
    <w:rsid w:val="00F64D77"/>
    <w:rsid w:val="00F659AA"/>
    <w:rsid w:val="00F70EF6"/>
    <w:rsid w:val="00F74735"/>
    <w:rsid w:val="00F754F9"/>
    <w:rsid w:val="00FA0807"/>
    <w:rsid w:val="00FA39CB"/>
    <w:rsid w:val="00FA7C1F"/>
    <w:rsid w:val="00FB7160"/>
    <w:rsid w:val="00FC7741"/>
    <w:rsid w:val="00FC78A8"/>
    <w:rsid w:val="00FD2630"/>
    <w:rsid w:val="00FD5F44"/>
    <w:rsid w:val="00FD75E0"/>
    <w:rsid w:val="00FE27E4"/>
    <w:rsid w:val="00FF4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3E22B8A-B8D9-4EDE-AFBC-955E6B786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D5224"/>
    <w:pPr>
      <w:spacing w:after="0" w:line="240" w:lineRule="auto"/>
      <w:ind w:firstLine="510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B7AC5"/>
    <w:pPr>
      <w:keepNext/>
      <w:keepLines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13E1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4418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5">
    <w:name w:val="heading 5"/>
    <w:basedOn w:val="a"/>
    <w:next w:val="a"/>
    <w:link w:val="50"/>
    <w:qFormat/>
    <w:rsid w:val="00061D1F"/>
    <w:pPr>
      <w:spacing w:before="240" w:after="60"/>
      <w:ind w:firstLine="0"/>
      <w:jc w:val="left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A41F8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0A41F8"/>
  </w:style>
  <w:style w:type="paragraph" w:styleId="a5">
    <w:name w:val="footer"/>
    <w:basedOn w:val="a"/>
    <w:link w:val="a6"/>
    <w:uiPriority w:val="99"/>
    <w:unhideWhenUsed/>
    <w:rsid w:val="000A41F8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0A41F8"/>
  </w:style>
  <w:style w:type="character" w:customStyle="1" w:styleId="10">
    <w:name w:val="Заголовок 1 Знак"/>
    <w:basedOn w:val="a0"/>
    <w:link w:val="1"/>
    <w:uiPriority w:val="9"/>
    <w:rsid w:val="001B7AC5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customStyle="1" w:styleId="21">
    <w:name w:val="Основной стиль с отступом 2"/>
    <w:basedOn w:val="a7"/>
    <w:qFormat/>
    <w:rsid w:val="001B7AC5"/>
    <w:pPr>
      <w:spacing w:after="0"/>
      <w:ind w:left="0" w:firstLine="709"/>
    </w:pPr>
    <w:rPr>
      <w:rFonts w:eastAsia="Times New Roman" w:cs="Times New Roman"/>
      <w:szCs w:val="28"/>
      <w:lang w:eastAsia="ru-RU"/>
    </w:rPr>
  </w:style>
  <w:style w:type="paragraph" w:styleId="a7">
    <w:name w:val="Body Text Indent"/>
    <w:basedOn w:val="a"/>
    <w:link w:val="a8"/>
    <w:uiPriority w:val="99"/>
    <w:semiHidden/>
    <w:unhideWhenUsed/>
    <w:rsid w:val="001B7AC5"/>
    <w:pPr>
      <w:spacing w:after="120"/>
      <w:ind w:left="283"/>
    </w:pPr>
  </w:style>
  <w:style w:type="character" w:customStyle="1" w:styleId="a8">
    <w:name w:val="Основной текст с отступом Знак"/>
    <w:basedOn w:val="a0"/>
    <w:link w:val="a7"/>
    <w:uiPriority w:val="99"/>
    <w:semiHidden/>
    <w:rsid w:val="001B7AC5"/>
    <w:rPr>
      <w:rFonts w:ascii="Times New Roman" w:hAnsi="Times New Roman"/>
      <w:sz w:val="28"/>
    </w:rPr>
  </w:style>
  <w:style w:type="paragraph" w:styleId="a9">
    <w:name w:val="TOC Heading"/>
    <w:basedOn w:val="1"/>
    <w:next w:val="a"/>
    <w:uiPriority w:val="39"/>
    <w:unhideWhenUsed/>
    <w:qFormat/>
    <w:rsid w:val="002001D3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001D3"/>
    <w:pPr>
      <w:spacing w:after="100"/>
    </w:pPr>
  </w:style>
  <w:style w:type="character" w:styleId="aa">
    <w:name w:val="Hyperlink"/>
    <w:basedOn w:val="a0"/>
    <w:uiPriority w:val="99"/>
    <w:unhideWhenUsed/>
    <w:rsid w:val="002001D3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BF13E1"/>
    <w:rPr>
      <w:rFonts w:ascii="Times New Roman" w:eastAsiaTheme="majorEastAsia" w:hAnsi="Times New Roman" w:cstheme="majorBidi"/>
      <w:b/>
      <w:sz w:val="28"/>
      <w:szCs w:val="26"/>
    </w:rPr>
  </w:style>
  <w:style w:type="paragraph" w:styleId="ab">
    <w:name w:val="List Paragraph"/>
    <w:basedOn w:val="a"/>
    <w:uiPriority w:val="34"/>
    <w:qFormat/>
    <w:rsid w:val="00BF13E1"/>
    <w:pPr>
      <w:ind w:left="720"/>
      <w:contextualSpacing/>
    </w:pPr>
  </w:style>
  <w:style w:type="paragraph" w:customStyle="1" w:styleId="FR1">
    <w:name w:val="FR1"/>
    <w:rsid w:val="00DC479E"/>
    <w:pPr>
      <w:spacing w:after="0" w:line="280" w:lineRule="auto"/>
      <w:ind w:left="40" w:firstLine="500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styleId="ac">
    <w:name w:val="Strong"/>
    <w:qFormat/>
    <w:rsid w:val="00DC479E"/>
    <w:rPr>
      <w:b/>
      <w:bCs/>
    </w:rPr>
  </w:style>
  <w:style w:type="table" w:styleId="ad">
    <w:name w:val="Table Grid"/>
    <w:basedOn w:val="a1"/>
    <w:rsid w:val="00DC47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924B33"/>
    <w:pPr>
      <w:spacing w:after="100"/>
      <w:ind w:left="280"/>
    </w:pPr>
  </w:style>
  <w:style w:type="paragraph" w:styleId="ae">
    <w:name w:val="Normal (Web)"/>
    <w:basedOn w:val="a"/>
    <w:uiPriority w:val="99"/>
    <w:unhideWhenUsed/>
    <w:rsid w:val="00826477"/>
    <w:pPr>
      <w:spacing w:before="100" w:beforeAutospacing="1" w:after="100" w:afterAutospacing="1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">
    <w:name w:val="Subtle Emphasis"/>
    <w:uiPriority w:val="19"/>
    <w:qFormat/>
    <w:rsid w:val="00826477"/>
    <w:rPr>
      <w:i/>
      <w:iCs/>
      <w:color w:val="404040"/>
    </w:rPr>
  </w:style>
  <w:style w:type="paragraph" w:customStyle="1" w:styleId="af0">
    <w:name w:val="Подпись русунка"/>
    <w:basedOn w:val="a"/>
    <w:qFormat/>
    <w:rsid w:val="00AB5533"/>
    <w:pPr>
      <w:ind w:firstLine="0"/>
      <w:jc w:val="center"/>
    </w:pPr>
    <w:rPr>
      <w:rFonts w:eastAsia="Times New Roman" w:cs="Times New Roman"/>
      <w:b/>
      <w:szCs w:val="28"/>
      <w:lang w:eastAsia="ru-RU"/>
    </w:rPr>
  </w:style>
  <w:style w:type="paragraph" w:styleId="af1">
    <w:name w:val="Body Text"/>
    <w:basedOn w:val="a"/>
    <w:link w:val="af2"/>
    <w:unhideWhenUsed/>
    <w:rsid w:val="008C3F1B"/>
    <w:pPr>
      <w:spacing w:after="120"/>
    </w:pPr>
  </w:style>
  <w:style w:type="character" w:customStyle="1" w:styleId="af2">
    <w:name w:val="Основной текст Знак"/>
    <w:basedOn w:val="a0"/>
    <w:link w:val="af1"/>
    <w:uiPriority w:val="99"/>
    <w:rsid w:val="008C3F1B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04418B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FF46C7"/>
    <w:pPr>
      <w:spacing w:after="100"/>
      <w:ind w:left="560"/>
    </w:pPr>
  </w:style>
  <w:style w:type="character" w:customStyle="1" w:styleId="50">
    <w:name w:val="Заголовок 5 Знак"/>
    <w:basedOn w:val="a0"/>
    <w:link w:val="5"/>
    <w:rsid w:val="00061D1F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customStyle="1" w:styleId="12">
    <w:name w:val="Стиль1"/>
    <w:basedOn w:val="a"/>
    <w:rsid w:val="00BF5BFE"/>
    <w:pPr>
      <w:ind w:firstLine="384"/>
    </w:pPr>
    <w:rPr>
      <w:rFonts w:eastAsia="Times New Roman" w:cs="Times New Roman"/>
      <w:szCs w:val="28"/>
      <w:lang w:eastAsia="ru-RU"/>
    </w:rPr>
  </w:style>
  <w:style w:type="character" w:styleId="af3">
    <w:name w:val="page number"/>
    <w:basedOn w:val="a0"/>
    <w:rsid w:val="00BF5BFE"/>
  </w:style>
  <w:style w:type="paragraph" w:styleId="af4">
    <w:name w:val="Subtitle"/>
    <w:basedOn w:val="a"/>
    <w:link w:val="af5"/>
    <w:qFormat/>
    <w:rsid w:val="006A60D6"/>
    <w:pPr>
      <w:ind w:firstLine="0"/>
      <w:jc w:val="center"/>
    </w:pPr>
    <w:rPr>
      <w:rFonts w:eastAsia="Times New Roman" w:cs="Times New Roman"/>
      <w:b/>
      <w:szCs w:val="24"/>
      <w:lang w:eastAsia="ru-RU"/>
    </w:rPr>
  </w:style>
  <w:style w:type="character" w:customStyle="1" w:styleId="af5">
    <w:name w:val="Подзаголовок Знак"/>
    <w:basedOn w:val="a0"/>
    <w:link w:val="af4"/>
    <w:rsid w:val="006A60D6"/>
    <w:rPr>
      <w:rFonts w:ascii="Times New Roman" w:eastAsia="Times New Roman" w:hAnsi="Times New Roman" w:cs="Times New Roman"/>
      <w:b/>
      <w:sz w:val="28"/>
      <w:szCs w:val="24"/>
      <w:lang w:eastAsia="ru-RU"/>
    </w:rPr>
  </w:style>
  <w:style w:type="paragraph" w:styleId="af6">
    <w:name w:val="Balloon Text"/>
    <w:basedOn w:val="a"/>
    <w:link w:val="af7"/>
    <w:uiPriority w:val="99"/>
    <w:semiHidden/>
    <w:unhideWhenUsed/>
    <w:rsid w:val="00374789"/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374789"/>
    <w:rPr>
      <w:rFonts w:ascii="Segoe UI" w:hAnsi="Segoe UI" w:cs="Segoe UI"/>
      <w:sz w:val="18"/>
      <w:szCs w:val="18"/>
    </w:rPr>
  </w:style>
  <w:style w:type="character" w:styleId="af8">
    <w:name w:val="Placeholder Text"/>
    <w:basedOn w:val="a0"/>
    <w:uiPriority w:val="99"/>
    <w:semiHidden/>
    <w:rsid w:val="003D25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500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wmf"/><Relationship Id="rId21" Type="http://schemas.openxmlformats.org/officeDocument/2006/relationships/image" Target="media/image12.png"/><Relationship Id="rId42" Type="http://schemas.openxmlformats.org/officeDocument/2006/relationships/image" Target="media/image27.wmf"/><Relationship Id="rId47" Type="http://schemas.openxmlformats.org/officeDocument/2006/relationships/image" Target="media/image30.png"/><Relationship Id="rId63" Type="http://schemas.openxmlformats.org/officeDocument/2006/relationships/image" Target="media/image41.wmf"/><Relationship Id="rId68" Type="http://schemas.openxmlformats.org/officeDocument/2006/relationships/image" Target="media/image44.png"/><Relationship Id="rId84" Type="http://schemas.openxmlformats.org/officeDocument/2006/relationships/oleObject" Target="embeddings/oleObject18.bin"/><Relationship Id="rId89" Type="http://schemas.openxmlformats.org/officeDocument/2006/relationships/image" Target="media/image580.wmf"/><Relationship Id="rId112" Type="http://schemas.openxmlformats.org/officeDocument/2006/relationships/image" Target="media/image7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07" Type="http://schemas.openxmlformats.org/officeDocument/2006/relationships/oleObject" Target="embeddings/oleObject27.bin"/><Relationship Id="rId11" Type="http://schemas.openxmlformats.org/officeDocument/2006/relationships/image" Target="media/image31.png"/><Relationship Id="rId24" Type="http://schemas.openxmlformats.org/officeDocument/2006/relationships/image" Target="media/image15.wmf"/><Relationship Id="rId32" Type="http://schemas.openxmlformats.org/officeDocument/2006/relationships/image" Target="media/image22.wmf"/><Relationship Id="rId37" Type="http://schemas.openxmlformats.org/officeDocument/2006/relationships/oleObject" Target="embeddings/oleObject4.bin"/><Relationship Id="rId40" Type="http://schemas.openxmlformats.org/officeDocument/2006/relationships/image" Target="media/image26.wmf"/><Relationship Id="rId45" Type="http://schemas.openxmlformats.org/officeDocument/2006/relationships/oleObject" Target="embeddings/oleObject8.bin"/><Relationship Id="rId53" Type="http://schemas.openxmlformats.org/officeDocument/2006/relationships/image" Target="media/image34.wmf"/><Relationship Id="rId58" Type="http://schemas.openxmlformats.org/officeDocument/2006/relationships/image" Target="media/image37.png"/><Relationship Id="rId66" Type="http://schemas.openxmlformats.org/officeDocument/2006/relationships/image" Target="media/image43.wmf"/><Relationship Id="rId74" Type="http://schemas.openxmlformats.org/officeDocument/2006/relationships/image" Target="media/image50.png"/><Relationship Id="rId79" Type="http://schemas.openxmlformats.org/officeDocument/2006/relationships/image" Target="media/image54.wmf"/><Relationship Id="rId87" Type="http://schemas.openxmlformats.org/officeDocument/2006/relationships/image" Target="media/image58.wmf"/><Relationship Id="rId102" Type="http://schemas.openxmlformats.org/officeDocument/2006/relationships/image" Target="media/image66.wmf"/><Relationship Id="rId110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39.png"/><Relationship Id="rId82" Type="http://schemas.openxmlformats.org/officeDocument/2006/relationships/oleObject" Target="embeddings/oleObject17.bin"/><Relationship Id="rId90" Type="http://schemas.openxmlformats.org/officeDocument/2006/relationships/oleObject" Target="embeddings/oleObject21.bin"/><Relationship Id="rId95" Type="http://schemas.openxmlformats.org/officeDocument/2006/relationships/oleObject" Target="embeddings/oleObject24.bin"/><Relationship Id="rId19" Type="http://schemas.openxmlformats.org/officeDocument/2006/relationships/image" Target="media/image10.png"/><Relationship Id="rId14" Type="http://schemas.openxmlformats.org/officeDocument/2006/relationships/image" Target="media/image53.png"/><Relationship Id="rId22" Type="http://schemas.openxmlformats.org/officeDocument/2006/relationships/image" Target="media/image13.png"/><Relationship Id="rId27" Type="http://schemas.openxmlformats.org/officeDocument/2006/relationships/image" Target="media/image18.wmf"/><Relationship Id="rId30" Type="http://schemas.openxmlformats.org/officeDocument/2006/relationships/image" Target="media/image21.wmf"/><Relationship Id="rId35" Type="http://schemas.openxmlformats.org/officeDocument/2006/relationships/oleObject" Target="embeddings/oleObject3.bin"/><Relationship Id="rId43" Type="http://schemas.openxmlformats.org/officeDocument/2006/relationships/oleObject" Target="embeddings/oleObject7.bin"/><Relationship Id="rId48" Type="http://schemas.openxmlformats.org/officeDocument/2006/relationships/image" Target="media/image31.wmf"/><Relationship Id="rId56" Type="http://schemas.openxmlformats.org/officeDocument/2006/relationships/image" Target="media/image36.wmf"/><Relationship Id="rId64" Type="http://schemas.openxmlformats.org/officeDocument/2006/relationships/oleObject" Target="embeddings/oleObject13.bin"/><Relationship Id="rId69" Type="http://schemas.openxmlformats.org/officeDocument/2006/relationships/image" Target="media/image45.png"/><Relationship Id="rId77" Type="http://schemas.openxmlformats.org/officeDocument/2006/relationships/image" Target="media/image53.wmf"/><Relationship Id="rId100" Type="http://schemas.openxmlformats.org/officeDocument/2006/relationships/oleObject" Target="embeddings/oleObject25.bin"/><Relationship Id="rId105" Type="http://schemas.openxmlformats.org/officeDocument/2006/relationships/image" Target="media/image68.png"/><Relationship Id="rId113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33.wmf"/><Relationship Id="rId72" Type="http://schemas.openxmlformats.org/officeDocument/2006/relationships/image" Target="media/image48.png"/><Relationship Id="rId80" Type="http://schemas.openxmlformats.org/officeDocument/2006/relationships/oleObject" Target="embeddings/oleObject16.bin"/><Relationship Id="rId85" Type="http://schemas.openxmlformats.org/officeDocument/2006/relationships/image" Target="media/image57.wmf"/><Relationship Id="rId93" Type="http://schemas.openxmlformats.org/officeDocument/2006/relationships/oleObject" Target="embeddings/oleObject23.bin"/><Relationship Id="rId98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wmf"/><Relationship Id="rId33" Type="http://schemas.openxmlformats.org/officeDocument/2006/relationships/oleObject" Target="embeddings/oleObject2.bin"/><Relationship Id="rId38" Type="http://schemas.openxmlformats.org/officeDocument/2006/relationships/image" Target="media/image25.wmf"/><Relationship Id="rId46" Type="http://schemas.openxmlformats.org/officeDocument/2006/relationships/image" Target="media/image29.wmf"/><Relationship Id="rId59" Type="http://schemas.openxmlformats.org/officeDocument/2006/relationships/image" Target="media/image38.png"/><Relationship Id="rId67" Type="http://schemas.openxmlformats.org/officeDocument/2006/relationships/oleObject" Target="embeddings/oleObject14.bin"/><Relationship Id="rId103" Type="http://schemas.openxmlformats.org/officeDocument/2006/relationships/oleObject" Target="embeddings/oleObject26.bin"/><Relationship Id="rId108" Type="http://schemas.openxmlformats.org/officeDocument/2006/relationships/image" Target="media/image70.wmf"/><Relationship Id="rId20" Type="http://schemas.openxmlformats.org/officeDocument/2006/relationships/image" Target="media/image11.png"/><Relationship Id="rId41" Type="http://schemas.openxmlformats.org/officeDocument/2006/relationships/oleObject" Target="embeddings/oleObject6.bin"/><Relationship Id="rId54" Type="http://schemas.openxmlformats.org/officeDocument/2006/relationships/image" Target="media/image35.wmf"/><Relationship Id="rId62" Type="http://schemas.openxmlformats.org/officeDocument/2006/relationships/image" Target="media/image40.png"/><Relationship Id="rId70" Type="http://schemas.openxmlformats.org/officeDocument/2006/relationships/image" Target="media/image46.png"/><Relationship Id="rId75" Type="http://schemas.openxmlformats.org/officeDocument/2006/relationships/image" Target="media/image51.png"/><Relationship Id="rId83" Type="http://schemas.openxmlformats.org/officeDocument/2006/relationships/image" Target="media/image56.wmf"/><Relationship Id="rId88" Type="http://schemas.openxmlformats.org/officeDocument/2006/relationships/oleObject" Target="embeddings/oleObject20.bin"/><Relationship Id="rId91" Type="http://schemas.openxmlformats.org/officeDocument/2006/relationships/image" Target="media/image59.png"/><Relationship Id="rId96" Type="http://schemas.openxmlformats.org/officeDocument/2006/relationships/image" Target="media/image61.png"/><Relationship Id="rId111" Type="http://schemas.openxmlformats.org/officeDocument/2006/relationships/image" Target="media/image7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wmf"/><Relationship Id="rId28" Type="http://schemas.openxmlformats.org/officeDocument/2006/relationships/image" Target="media/image19.png"/><Relationship Id="rId36" Type="http://schemas.openxmlformats.org/officeDocument/2006/relationships/image" Target="media/image24.wmf"/><Relationship Id="rId49" Type="http://schemas.openxmlformats.org/officeDocument/2006/relationships/oleObject" Target="embeddings/oleObject9.bin"/><Relationship Id="rId57" Type="http://schemas.openxmlformats.org/officeDocument/2006/relationships/oleObject" Target="embeddings/oleObject12.bin"/><Relationship Id="rId106" Type="http://schemas.openxmlformats.org/officeDocument/2006/relationships/image" Target="media/image69.wmf"/><Relationship Id="rId114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oleObject" Target="embeddings/oleObject1.bin"/><Relationship Id="rId44" Type="http://schemas.openxmlformats.org/officeDocument/2006/relationships/image" Target="media/image28.wmf"/><Relationship Id="rId52" Type="http://schemas.openxmlformats.org/officeDocument/2006/relationships/oleObject" Target="embeddings/oleObject10.bin"/><Relationship Id="rId60" Type="http://schemas.openxmlformats.org/officeDocument/2006/relationships/footer" Target="footer1.xml"/><Relationship Id="rId65" Type="http://schemas.openxmlformats.org/officeDocument/2006/relationships/image" Target="media/image42.png"/><Relationship Id="rId73" Type="http://schemas.openxmlformats.org/officeDocument/2006/relationships/image" Target="media/image49.png"/><Relationship Id="rId78" Type="http://schemas.openxmlformats.org/officeDocument/2006/relationships/oleObject" Target="embeddings/oleObject15.bin"/><Relationship Id="rId81" Type="http://schemas.openxmlformats.org/officeDocument/2006/relationships/image" Target="media/image55.wmf"/><Relationship Id="rId86" Type="http://schemas.openxmlformats.org/officeDocument/2006/relationships/oleObject" Target="embeddings/oleObject19.bin"/><Relationship Id="rId94" Type="http://schemas.openxmlformats.org/officeDocument/2006/relationships/image" Target="media/image60.png"/><Relationship Id="rId99" Type="http://schemas.openxmlformats.org/officeDocument/2006/relationships/image" Target="media/image64.wmf"/><Relationship Id="rId101" Type="http://schemas.openxmlformats.org/officeDocument/2006/relationships/image" Target="media/image6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9" Type="http://schemas.openxmlformats.org/officeDocument/2006/relationships/oleObject" Target="embeddings/oleObject5.bin"/><Relationship Id="rId109" Type="http://schemas.openxmlformats.org/officeDocument/2006/relationships/oleObject" Target="embeddings/oleObject28.bin"/><Relationship Id="rId34" Type="http://schemas.openxmlformats.org/officeDocument/2006/relationships/image" Target="media/image23.wmf"/><Relationship Id="rId50" Type="http://schemas.openxmlformats.org/officeDocument/2006/relationships/image" Target="media/image32.wmf"/><Relationship Id="rId55" Type="http://schemas.openxmlformats.org/officeDocument/2006/relationships/oleObject" Target="embeddings/oleObject11.bin"/><Relationship Id="rId76" Type="http://schemas.openxmlformats.org/officeDocument/2006/relationships/image" Target="media/image52.png"/><Relationship Id="rId97" Type="http://schemas.openxmlformats.org/officeDocument/2006/relationships/image" Target="media/image62.png"/><Relationship Id="rId104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47.png"/><Relationship Id="rId92" Type="http://schemas.openxmlformats.org/officeDocument/2006/relationships/oleObject" Target="embeddings/oleObject22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E9EB7D-D87B-4C71-829E-381CD0867A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43</Pages>
  <Words>7241</Words>
  <Characters>41280</Characters>
  <Application>Microsoft Office Word</Application>
  <DocSecurity>0</DocSecurity>
  <Lines>344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Mironov</dc:creator>
  <cp:keywords/>
  <dc:description/>
  <cp:lastModifiedBy>User</cp:lastModifiedBy>
  <cp:revision>2</cp:revision>
  <cp:lastPrinted>2020-02-29T11:28:00Z</cp:lastPrinted>
  <dcterms:created xsi:type="dcterms:W3CDTF">2023-02-17T15:10:00Z</dcterms:created>
  <dcterms:modified xsi:type="dcterms:W3CDTF">2023-02-17T15:10:00Z</dcterms:modified>
</cp:coreProperties>
</file>